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BBE" w:rsidRPr="00AF29BB" w:rsidRDefault="00851BBE" w:rsidP="00955458">
      <w:pPr>
        <w:pStyle w:val="21"/>
        <w:kinsoku w:val="0"/>
        <w:overflowPunct w:val="0"/>
        <w:spacing w:line="276" w:lineRule="auto"/>
        <w:ind w:left="2550" w:hanging="1688"/>
        <w:jc w:val="both"/>
        <w:outlineLvl w:val="9"/>
        <w:rPr>
          <w:color w:val="000000" w:themeColor="text1"/>
          <w:spacing w:val="-2"/>
          <w:sz w:val="28"/>
          <w:szCs w:val="28"/>
        </w:rPr>
      </w:pPr>
      <w:r w:rsidRPr="00AF29BB">
        <w:rPr>
          <w:color w:val="000000" w:themeColor="text1"/>
          <w:spacing w:val="-2"/>
          <w:sz w:val="28"/>
          <w:szCs w:val="28"/>
        </w:rPr>
        <w:t xml:space="preserve">Лабораторная работа </w:t>
      </w:r>
      <w:r w:rsidR="001D258F" w:rsidRPr="00AF29BB">
        <w:rPr>
          <w:color w:val="000000" w:themeColor="text1"/>
          <w:spacing w:val="-2"/>
          <w:sz w:val="28"/>
          <w:szCs w:val="28"/>
        </w:rPr>
        <w:t>5</w:t>
      </w:r>
    </w:p>
    <w:p w:rsidR="00851BBE" w:rsidRPr="00AF29BB" w:rsidRDefault="00851BBE" w:rsidP="00955458">
      <w:pPr>
        <w:pStyle w:val="21"/>
        <w:kinsoku w:val="0"/>
        <w:overflowPunct w:val="0"/>
        <w:spacing w:line="276" w:lineRule="auto"/>
        <w:ind w:left="2550" w:hanging="1688"/>
        <w:jc w:val="both"/>
        <w:outlineLvl w:val="9"/>
        <w:rPr>
          <w:b w:val="0"/>
          <w:bCs w:val="0"/>
          <w:color w:val="000000" w:themeColor="text1"/>
          <w:sz w:val="28"/>
          <w:szCs w:val="28"/>
        </w:rPr>
      </w:pPr>
      <w:r w:rsidRPr="00AF29BB">
        <w:rPr>
          <w:color w:val="000000" w:themeColor="text1"/>
          <w:spacing w:val="-2"/>
          <w:sz w:val="28"/>
          <w:szCs w:val="28"/>
        </w:rPr>
        <w:t>Цифровые</w:t>
      </w:r>
      <w:r w:rsidRPr="00AF29BB">
        <w:rPr>
          <w:color w:val="000000" w:themeColor="text1"/>
          <w:spacing w:val="-10"/>
          <w:sz w:val="28"/>
          <w:szCs w:val="28"/>
        </w:rPr>
        <w:t xml:space="preserve"> </w:t>
      </w:r>
      <w:r w:rsidRPr="00AF29BB">
        <w:rPr>
          <w:color w:val="000000" w:themeColor="text1"/>
          <w:spacing w:val="-1"/>
          <w:sz w:val="28"/>
          <w:szCs w:val="28"/>
        </w:rPr>
        <w:t>подписи</w:t>
      </w:r>
      <w:r w:rsidRPr="00AF29BB">
        <w:rPr>
          <w:color w:val="000000" w:themeColor="text1"/>
          <w:spacing w:val="-8"/>
          <w:sz w:val="28"/>
          <w:szCs w:val="28"/>
        </w:rPr>
        <w:t xml:space="preserve"> </w:t>
      </w:r>
      <w:r w:rsidRPr="00AF29BB">
        <w:rPr>
          <w:color w:val="000000" w:themeColor="text1"/>
          <w:sz w:val="28"/>
          <w:szCs w:val="28"/>
        </w:rPr>
        <w:t>и</w:t>
      </w:r>
      <w:r w:rsidRPr="00AF29BB">
        <w:rPr>
          <w:color w:val="000000" w:themeColor="text1"/>
          <w:spacing w:val="-10"/>
          <w:sz w:val="28"/>
          <w:szCs w:val="28"/>
        </w:rPr>
        <w:t xml:space="preserve"> </w:t>
      </w:r>
      <w:r w:rsidRPr="00AF29BB">
        <w:rPr>
          <w:color w:val="000000" w:themeColor="text1"/>
          <w:spacing w:val="-2"/>
          <w:sz w:val="28"/>
          <w:szCs w:val="28"/>
        </w:rPr>
        <w:t>сертификаты</w:t>
      </w:r>
      <w:r w:rsidRPr="00AF29BB">
        <w:rPr>
          <w:color w:val="000000" w:themeColor="text1"/>
          <w:spacing w:val="-11"/>
          <w:sz w:val="28"/>
          <w:szCs w:val="28"/>
        </w:rPr>
        <w:t xml:space="preserve"> </w:t>
      </w:r>
      <w:r w:rsidRPr="00AF29BB">
        <w:rPr>
          <w:color w:val="000000" w:themeColor="text1"/>
          <w:sz w:val="28"/>
          <w:szCs w:val="28"/>
        </w:rPr>
        <w:t>в</w:t>
      </w:r>
      <w:r w:rsidRPr="00AF29BB">
        <w:rPr>
          <w:color w:val="000000" w:themeColor="text1"/>
          <w:spacing w:val="-9"/>
          <w:sz w:val="28"/>
          <w:szCs w:val="28"/>
        </w:rPr>
        <w:t xml:space="preserve"> </w:t>
      </w:r>
      <w:r w:rsidRPr="00AF29BB">
        <w:rPr>
          <w:color w:val="000000" w:themeColor="text1"/>
          <w:spacing w:val="-1"/>
          <w:sz w:val="28"/>
          <w:szCs w:val="28"/>
        </w:rPr>
        <w:t>GNU</w:t>
      </w:r>
      <w:r w:rsidRPr="00AF29BB">
        <w:rPr>
          <w:color w:val="000000" w:themeColor="text1"/>
          <w:spacing w:val="-10"/>
          <w:sz w:val="28"/>
          <w:szCs w:val="28"/>
        </w:rPr>
        <w:t xml:space="preserve"> </w:t>
      </w:r>
      <w:r w:rsidRPr="00AF29BB">
        <w:rPr>
          <w:color w:val="000000" w:themeColor="text1"/>
          <w:sz w:val="28"/>
          <w:szCs w:val="28"/>
        </w:rPr>
        <w:t>Privacy</w:t>
      </w:r>
      <w:r w:rsidRPr="00AF29BB">
        <w:rPr>
          <w:color w:val="000000" w:themeColor="text1"/>
          <w:spacing w:val="-9"/>
          <w:sz w:val="28"/>
          <w:szCs w:val="28"/>
        </w:rPr>
        <w:t xml:space="preserve"> </w:t>
      </w:r>
      <w:r w:rsidRPr="00AF29BB">
        <w:rPr>
          <w:color w:val="000000" w:themeColor="text1"/>
          <w:spacing w:val="-1"/>
          <w:sz w:val="28"/>
          <w:szCs w:val="28"/>
        </w:rPr>
        <w:t>Guard.</w:t>
      </w:r>
      <w:r w:rsidRPr="00AF29BB">
        <w:rPr>
          <w:color w:val="000000" w:themeColor="text1"/>
          <w:spacing w:val="49"/>
          <w:w w:val="99"/>
          <w:sz w:val="28"/>
          <w:szCs w:val="28"/>
        </w:rPr>
        <w:t xml:space="preserve"> </w:t>
      </w:r>
      <w:r w:rsidRPr="00AF29BB">
        <w:rPr>
          <w:color w:val="000000" w:themeColor="text1"/>
          <w:spacing w:val="-1"/>
          <w:sz w:val="28"/>
          <w:szCs w:val="28"/>
        </w:rPr>
        <w:t>Система</w:t>
      </w:r>
      <w:r w:rsidRPr="00AF29BB">
        <w:rPr>
          <w:color w:val="000000" w:themeColor="text1"/>
          <w:spacing w:val="-18"/>
          <w:sz w:val="28"/>
          <w:szCs w:val="28"/>
        </w:rPr>
        <w:t xml:space="preserve"> </w:t>
      </w:r>
      <w:r w:rsidRPr="00AF29BB">
        <w:rPr>
          <w:color w:val="000000" w:themeColor="text1"/>
          <w:spacing w:val="-1"/>
          <w:sz w:val="28"/>
          <w:szCs w:val="28"/>
        </w:rPr>
        <w:t>управления</w:t>
      </w:r>
      <w:r w:rsidRPr="00AF29BB">
        <w:rPr>
          <w:color w:val="000000" w:themeColor="text1"/>
          <w:spacing w:val="-18"/>
          <w:sz w:val="28"/>
          <w:szCs w:val="28"/>
        </w:rPr>
        <w:t xml:space="preserve"> </w:t>
      </w:r>
      <w:r w:rsidRPr="00AF29BB">
        <w:rPr>
          <w:color w:val="000000" w:themeColor="text1"/>
          <w:spacing w:val="-2"/>
          <w:sz w:val="28"/>
          <w:szCs w:val="28"/>
        </w:rPr>
        <w:t>ключей</w:t>
      </w:r>
      <w:r w:rsidRPr="00AF29BB">
        <w:rPr>
          <w:color w:val="000000" w:themeColor="text1"/>
          <w:spacing w:val="-16"/>
          <w:sz w:val="28"/>
          <w:szCs w:val="28"/>
        </w:rPr>
        <w:t xml:space="preserve"> </w:t>
      </w:r>
      <w:r w:rsidRPr="00AF29BB">
        <w:rPr>
          <w:color w:val="000000" w:themeColor="text1"/>
          <w:spacing w:val="-1"/>
          <w:sz w:val="28"/>
          <w:szCs w:val="28"/>
        </w:rPr>
        <w:t>Kleopatra.</w:t>
      </w:r>
    </w:p>
    <w:p w:rsidR="00851BBE" w:rsidRPr="00AF29BB" w:rsidRDefault="00851BBE" w:rsidP="00955458">
      <w:pPr>
        <w:pStyle w:val="a3"/>
        <w:kinsoku w:val="0"/>
        <w:overflowPunct w:val="0"/>
        <w:spacing w:before="5" w:line="276" w:lineRule="auto"/>
        <w:ind w:left="0"/>
        <w:jc w:val="both"/>
        <w:rPr>
          <w:b/>
          <w:bCs/>
          <w:color w:val="000000" w:themeColor="text1"/>
        </w:rPr>
      </w:pPr>
    </w:p>
    <w:p w:rsidR="00851BBE" w:rsidRPr="00AF29BB" w:rsidRDefault="00851BBE" w:rsidP="00955458">
      <w:pPr>
        <w:pStyle w:val="a3"/>
        <w:kinsoku w:val="0"/>
        <w:overflowPunct w:val="0"/>
        <w:spacing w:line="276" w:lineRule="auto"/>
        <w:ind w:right="117"/>
        <w:jc w:val="both"/>
        <w:rPr>
          <w:color w:val="000000" w:themeColor="text1"/>
          <w:spacing w:val="-1"/>
        </w:rPr>
      </w:pPr>
      <w:r w:rsidRPr="00AF29BB">
        <w:rPr>
          <w:b/>
          <w:bCs/>
          <w:color w:val="000000" w:themeColor="text1"/>
        </w:rPr>
        <w:tab/>
      </w:r>
      <w:r w:rsidRPr="00AF29BB">
        <w:rPr>
          <w:b/>
          <w:bCs/>
          <w:i/>
          <w:color w:val="000000" w:themeColor="text1"/>
          <w:u w:val="single"/>
        </w:rPr>
        <w:t>Цель</w:t>
      </w:r>
      <w:r w:rsidRPr="00AF29BB">
        <w:rPr>
          <w:b/>
          <w:bCs/>
          <w:i/>
          <w:color w:val="000000" w:themeColor="text1"/>
          <w:spacing w:val="18"/>
          <w:u w:val="single"/>
        </w:rPr>
        <w:t xml:space="preserve"> </w:t>
      </w:r>
      <w:r w:rsidRPr="00AF29BB">
        <w:rPr>
          <w:b/>
          <w:bCs/>
          <w:i/>
          <w:color w:val="000000" w:themeColor="text1"/>
          <w:spacing w:val="-1"/>
          <w:u w:val="single"/>
        </w:rPr>
        <w:t>работы:</w:t>
      </w:r>
      <w:r w:rsidRPr="00AF29BB">
        <w:rPr>
          <w:b/>
          <w:bCs/>
          <w:color w:val="000000" w:themeColor="text1"/>
          <w:spacing w:val="16"/>
        </w:rPr>
        <w:t xml:space="preserve"> </w:t>
      </w:r>
      <w:r w:rsidRPr="00AF29BB">
        <w:rPr>
          <w:color w:val="000000" w:themeColor="text1"/>
          <w:spacing w:val="-1"/>
        </w:rPr>
        <w:t>изучение</w:t>
      </w:r>
      <w:r w:rsidRPr="00AF29BB">
        <w:rPr>
          <w:color w:val="000000" w:themeColor="text1"/>
          <w:spacing w:val="18"/>
        </w:rPr>
        <w:t xml:space="preserve"> </w:t>
      </w:r>
      <w:r w:rsidRPr="00AF29BB">
        <w:rPr>
          <w:color w:val="000000" w:themeColor="text1"/>
          <w:spacing w:val="-1"/>
        </w:rPr>
        <w:t>основных</w:t>
      </w:r>
      <w:r w:rsidRPr="00AF29BB">
        <w:rPr>
          <w:color w:val="000000" w:themeColor="text1"/>
          <w:spacing w:val="17"/>
        </w:rPr>
        <w:t xml:space="preserve"> </w:t>
      </w:r>
      <w:r w:rsidRPr="00AF29BB">
        <w:rPr>
          <w:color w:val="000000" w:themeColor="text1"/>
          <w:spacing w:val="-1"/>
        </w:rPr>
        <w:t>функций</w:t>
      </w:r>
      <w:r w:rsidRPr="00AF29BB">
        <w:rPr>
          <w:color w:val="000000" w:themeColor="text1"/>
          <w:spacing w:val="24"/>
        </w:rPr>
        <w:t xml:space="preserve"> </w:t>
      </w:r>
      <w:r w:rsidRPr="00AF29BB">
        <w:rPr>
          <w:color w:val="000000" w:themeColor="text1"/>
          <w:spacing w:val="-1"/>
        </w:rPr>
        <w:t>программного</w:t>
      </w:r>
      <w:r w:rsidRPr="00AF29BB">
        <w:rPr>
          <w:color w:val="000000" w:themeColor="text1"/>
          <w:spacing w:val="17"/>
        </w:rPr>
        <w:t xml:space="preserve"> </w:t>
      </w:r>
      <w:r w:rsidRPr="00AF29BB">
        <w:rPr>
          <w:color w:val="000000" w:themeColor="text1"/>
          <w:spacing w:val="-1"/>
        </w:rPr>
        <w:t>средства</w:t>
      </w:r>
      <w:r w:rsidRPr="00AF29BB">
        <w:rPr>
          <w:color w:val="000000" w:themeColor="text1"/>
          <w:spacing w:val="17"/>
        </w:rPr>
        <w:t xml:space="preserve"> </w:t>
      </w:r>
      <w:r w:rsidRPr="00AF29BB">
        <w:rPr>
          <w:color w:val="000000" w:themeColor="text1"/>
          <w:spacing w:val="-2"/>
        </w:rPr>
        <w:t>шифрования</w:t>
      </w:r>
      <w:r w:rsidRPr="00AF29BB">
        <w:rPr>
          <w:color w:val="000000" w:themeColor="text1"/>
          <w:spacing w:val="43"/>
        </w:rPr>
        <w:t xml:space="preserve"> </w:t>
      </w:r>
      <w:r w:rsidRPr="00AF29BB">
        <w:rPr>
          <w:color w:val="000000" w:themeColor="text1"/>
          <w:spacing w:val="-1"/>
        </w:rPr>
        <w:t>информации,</w:t>
      </w:r>
      <w:r w:rsidRPr="00AF29BB">
        <w:rPr>
          <w:color w:val="000000" w:themeColor="text1"/>
          <w:spacing w:val="17"/>
        </w:rPr>
        <w:t xml:space="preserve"> </w:t>
      </w:r>
      <w:r w:rsidRPr="00AF29BB">
        <w:rPr>
          <w:color w:val="000000" w:themeColor="text1"/>
          <w:spacing w:val="-1"/>
        </w:rPr>
        <w:t>создание</w:t>
      </w:r>
      <w:r w:rsidRPr="00AF29BB">
        <w:rPr>
          <w:color w:val="000000" w:themeColor="text1"/>
          <w:spacing w:val="16"/>
        </w:rPr>
        <w:t xml:space="preserve"> </w:t>
      </w:r>
      <w:r w:rsidRPr="00AF29BB">
        <w:rPr>
          <w:color w:val="000000" w:themeColor="text1"/>
          <w:spacing w:val="-2"/>
        </w:rPr>
        <w:t>цифровых</w:t>
      </w:r>
      <w:r w:rsidRPr="00AF29BB">
        <w:rPr>
          <w:color w:val="000000" w:themeColor="text1"/>
          <w:spacing w:val="20"/>
        </w:rPr>
        <w:t xml:space="preserve"> </w:t>
      </w:r>
      <w:r w:rsidRPr="00AF29BB">
        <w:rPr>
          <w:color w:val="000000" w:themeColor="text1"/>
          <w:spacing w:val="-2"/>
        </w:rPr>
        <w:t>подписей</w:t>
      </w:r>
      <w:r w:rsidRPr="00AF29BB">
        <w:rPr>
          <w:color w:val="000000" w:themeColor="text1"/>
          <w:spacing w:val="19"/>
        </w:rPr>
        <w:t xml:space="preserve"> </w:t>
      </w:r>
      <w:r w:rsidR="00D15AE3" w:rsidRPr="00AF29BB">
        <w:rPr>
          <w:color w:val="000000" w:themeColor="text1"/>
          <w:shd w:val="clear" w:color="auto" w:fill="FFFFFF"/>
        </w:rPr>
        <w:t>Gpg4win</w:t>
      </w:r>
      <w:r w:rsidRPr="00AF29BB">
        <w:rPr>
          <w:color w:val="000000" w:themeColor="text1"/>
          <w:spacing w:val="-1"/>
        </w:rPr>
        <w:t>,</w:t>
      </w:r>
      <w:r w:rsidRPr="00AF29BB">
        <w:rPr>
          <w:color w:val="000000" w:themeColor="text1"/>
          <w:spacing w:val="18"/>
        </w:rPr>
        <w:t xml:space="preserve"> </w:t>
      </w:r>
      <w:r w:rsidRPr="00AF29BB">
        <w:rPr>
          <w:color w:val="000000" w:themeColor="text1"/>
          <w:spacing w:val="-1"/>
        </w:rPr>
        <w:t>получение</w:t>
      </w:r>
      <w:r w:rsidRPr="00AF29BB">
        <w:rPr>
          <w:color w:val="000000" w:themeColor="text1"/>
          <w:spacing w:val="18"/>
        </w:rPr>
        <w:t xml:space="preserve"> </w:t>
      </w:r>
      <w:r w:rsidRPr="00AF29BB">
        <w:rPr>
          <w:color w:val="000000" w:themeColor="text1"/>
          <w:spacing w:val="-1"/>
        </w:rPr>
        <w:t>навыков</w:t>
      </w:r>
      <w:r w:rsidRPr="00AF29BB">
        <w:rPr>
          <w:color w:val="000000" w:themeColor="text1"/>
          <w:spacing w:val="15"/>
        </w:rPr>
        <w:t xml:space="preserve"> </w:t>
      </w:r>
      <w:r w:rsidRPr="00AF29BB">
        <w:rPr>
          <w:color w:val="000000" w:themeColor="text1"/>
          <w:spacing w:val="-1"/>
        </w:rPr>
        <w:t>работы</w:t>
      </w:r>
      <w:r w:rsidRPr="00AF29BB">
        <w:rPr>
          <w:color w:val="000000" w:themeColor="text1"/>
          <w:spacing w:val="19"/>
        </w:rPr>
        <w:t xml:space="preserve"> </w:t>
      </w:r>
      <w:r w:rsidRPr="00AF29BB">
        <w:rPr>
          <w:color w:val="000000" w:themeColor="text1"/>
        </w:rPr>
        <w:t>с</w:t>
      </w:r>
      <w:r w:rsidRPr="00AF29BB">
        <w:rPr>
          <w:color w:val="000000" w:themeColor="text1"/>
          <w:spacing w:val="59"/>
        </w:rPr>
        <w:t xml:space="preserve"> </w:t>
      </w:r>
      <w:r w:rsidRPr="00AF29BB">
        <w:rPr>
          <w:color w:val="000000" w:themeColor="text1"/>
          <w:spacing w:val="-1"/>
        </w:rPr>
        <w:t>системой</w:t>
      </w:r>
      <w:r w:rsidRPr="00AF29BB">
        <w:rPr>
          <w:color w:val="000000" w:themeColor="text1"/>
        </w:rPr>
        <w:t xml:space="preserve"> </w:t>
      </w:r>
      <w:r w:rsidRPr="00AF29BB">
        <w:rPr>
          <w:color w:val="000000" w:themeColor="text1"/>
          <w:spacing w:val="-2"/>
        </w:rPr>
        <w:t>управления</w:t>
      </w:r>
      <w:r w:rsidRPr="00AF29BB">
        <w:rPr>
          <w:color w:val="000000" w:themeColor="text1"/>
        </w:rPr>
        <w:t xml:space="preserve"> </w:t>
      </w:r>
      <w:r w:rsidRPr="00AF29BB">
        <w:rPr>
          <w:color w:val="000000" w:themeColor="text1"/>
          <w:spacing w:val="-1"/>
        </w:rPr>
        <w:t>ключей</w:t>
      </w:r>
      <w:r w:rsidRPr="00AF29BB">
        <w:rPr>
          <w:color w:val="000000" w:themeColor="text1"/>
          <w:spacing w:val="2"/>
        </w:rPr>
        <w:t xml:space="preserve"> </w:t>
      </w:r>
      <w:r w:rsidRPr="00AF29BB">
        <w:rPr>
          <w:color w:val="000000" w:themeColor="text1"/>
          <w:spacing w:val="-1"/>
        </w:rPr>
        <w:t>Kleopatra.</w:t>
      </w:r>
    </w:p>
    <w:p w:rsidR="0032513F" w:rsidRPr="00977AF5" w:rsidRDefault="0032513F" w:rsidP="00955458">
      <w:pPr>
        <w:pStyle w:val="a3"/>
        <w:kinsoku w:val="0"/>
        <w:overflowPunct w:val="0"/>
        <w:spacing w:line="276" w:lineRule="auto"/>
        <w:ind w:right="117"/>
        <w:jc w:val="both"/>
        <w:rPr>
          <w:color w:val="000000" w:themeColor="text1"/>
          <w:spacing w:val="-1"/>
          <w:sz w:val="14"/>
          <w:szCs w:val="14"/>
        </w:rPr>
      </w:pPr>
    </w:p>
    <w:p w:rsidR="0032513F" w:rsidRDefault="006149B3" w:rsidP="00955458">
      <w:pPr>
        <w:pStyle w:val="a3"/>
        <w:kinsoku w:val="0"/>
        <w:overflowPunct w:val="0"/>
        <w:spacing w:line="276" w:lineRule="auto"/>
        <w:ind w:right="117"/>
        <w:jc w:val="both"/>
        <w:rPr>
          <w:b/>
          <w:i/>
          <w:color w:val="000000" w:themeColor="text1"/>
          <w:spacing w:val="-1"/>
          <w:u w:val="single"/>
        </w:rPr>
      </w:pPr>
      <w:r w:rsidRPr="00AF29BB">
        <w:rPr>
          <w:b/>
          <w:i/>
          <w:color w:val="000000" w:themeColor="text1"/>
          <w:spacing w:val="-1"/>
          <w:u w:val="single"/>
        </w:rPr>
        <w:t>Теоретическая часть</w:t>
      </w:r>
      <w:r w:rsidR="00FA69B9">
        <w:rPr>
          <w:b/>
          <w:i/>
          <w:color w:val="000000" w:themeColor="text1"/>
          <w:spacing w:val="-1"/>
          <w:u w:val="single"/>
        </w:rPr>
        <w:t>:</w:t>
      </w:r>
    </w:p>
    <w:p w:rsidR="00F51C33"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10"/>
          <w:szCs w:val="10"/>
          <w:bdr w:val="none" w:sz="0" w:space="0" w:color="auto" w:frame="1"/>
        </w:rPr>
      </w:pPr>
    </w:p>
    <w:p w:rsidR="00FA69B9"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rPr>
      </w:pPr>
      <w:r>
        <w:rPr>
          <w:rStyle w:val="sc-bznhio"/>
          <w:b/>
          <w:i/>
          <w:spacing w:val="-5"/>
          <w:sz w:val="28"/>
          <w:szCs w:val="28"/>
          <w:bdr w:val="none" w:sz="0" w:space="0" w:color="auto" w:frame="1"/>
        </w:rPr>
        <w:tab/>
      </w:r>
      <w:r w:rsidR="00FA69B9" w:rsidRPr="00F51C33">
        <w:rPr>
          <w:rStyle w:val="sc-bznhio"/>
          <w:b/>
          <w:i/>
          <w:spacing w:val="-5"/>
          <w:sz w:val="28"/>
          <w:szCs w:val="28"/>
          <w:bdr w:val="none" w:sz="0" w:space="0" w:color="auto" w:frame="1"/>
        </w:rPr>
        <w:t>Электронно-цифровая подпись (ЭЦП)</w:t>
      </w:r>
      <w:r w:rsidR="00FA69B9" w:rsidRPr="00F51C33">
        <w:rPr>
          <w:rStyle w:val="sc-bznhio"/>
          <w:spacing w:val="-5"/>
          <w:sz w:val="28"/>
          <w:szCs w:val="28"/>
          <w:bdr w:val="none" w:sz="0" w:space="0" w:color="auto" w:frame="1"/>
        </w:rPr>
        <w:t xml:space="preserve"> представляет собой современный криптографический инструмент, который служит для подтверждения авторства и целостности электронного документа. По своей сути это не просто картинка с росчерком, а уникальный цифровой код, неразрывно связанный с подписываемым файлом. </w:t>
      </w:r>
      <w:r w:rsidR="00FA69B9" w:rsidRPr="00F51C33">
        <w:rPr>
          <w:rStyle w:val="sc-bznhio"/>
          <w:i/>
          <w:spacing w:val="-5"/>
          <w:sz w:val="28"/>
          <w:szCs w:val="28"/>
          <w:bdr w:val="none" w:sz="0" w:space="0" w:color="auto" w:frame="1"/>
        </w:rPr>
        <w:t>Основная цель ЭЦП</w:t>
      </w:r>
      <w:r w:rsidR="00FA69B9" w:rsidRPr="00F51C33">
        <w:rPr>
          <w:rStyle w:val="sc-bznhio"/>
          <w:spacing w:val="-5"/>
          <w:sz w:val="28"/>
          <w:szCs w:val="28"/>
          <w:bdr w:val="none" w:sz="0" w:space="0" w:color="auto" w:frame="1"/>
        </w:rPr>
        <w:t xml:space="preserve"> — гарантировать, что документ был создан именно указанным автором и не подвергался изменениям после подписания.</w:t>
      </w:r>
    </w:p>
    <w:p w:rsidR="00FA69B9"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bdr w:val="none" w:sz="0" w:space="0" w:color="auto" w:frame="1"/>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Правовой основой для использования ЭЦП в Российской Федерации служит </w:t>
      </w:r>
      <w:r w:rsidR="00FA69B9" w:rsidRPr="00F51C33">
        <w:rPr>
          <w:rStyle w:val="sc-bznhio"/>
          <w:b/>
          <w:bCs/>
          <w:i/>
          <w:color w:val="222222"/>
          <w:spacing w:val="-5"/>
          <w:sz w:val="28"/>
          <w:szCs w:val="28"/>
          <w:bdr w:val="none" w:sz="0" w:space="0" w:color="auto" w:frame="1"/>
        </w:rPr>
        <w:t>Федеральный закон № 63-ФЗ «Об электронной подписи»</w:t>
      </w:r>
      <w:r w:rsidR="00FA69B9" w:rsidRPr="00F51C33">
        <w:rPr>
          <w:rStyle w:val="sc-bznhio"/>
          <w:spacing w:val="-5"/>
          <w:sz w:val="28"/>
          <w:szCs w:val="28"/>
          <w:bdr w:val="none" w:sz="0" w:space="0" w:color="auto" w:frame="1"/>
        </w:rPr>
        <w:t>. Этот закон определяет правовые условия использования электронных подписей и устанавливает их равнозначность собственноручным подписям на бумажных носителях при соблюдении определённых требований. Именно этот нормативный акт вводит классификацию подписей и регулирует работу удостоверяющих центров, которые подтверждают подлинность сертификатов ключей проверки.</w:t>
      </w:r>
      <w:r>
        <w:rPr>
          <w:rStyle w:val="sc-bznhio"/>
          <w:spacing w:val="-5"/>
          <w:sz w:val="28"/>
          <w:szCs w:val="28"/>
          <w:bdr w:val="none" w:sz="0" w:space="0" w:color="auto" w:frame="1"/>
        </w:rPr>
        <w:tab/>
      </w:r>
    </w:p>
    <w:p w:rsid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28"/>
          <w:szCs w:val="28"/>
          <w:bdr w:val="none" w:sz="0" w:space="0" w:color="auto" w:frame="1"/>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Процесс создания подписи основан на технологии асимметричного шифрования. У пользователя есть пара ключей: закрытый (секретный), который хранится только у владельца и используется для формирования подписи, и открытый, доступный всем заинтересованным лицам и предназначенный для её проверки. </w:t>
      </w:r>
    </w:p>
    <w:p w:rsidR="00FA69B9"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28"/>
          <w:szCs w:val="28"/>
          <w:bdr w:val="none" w:sz="0" w:space="0" w:color="auto" w:frame="1"/>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Центральным элементом этого процесса является </w:t>
      </w:r>
      <w:r w:rsidR="00FA69B9" w:rsidRPr="00F51C33">
        <w:rPr>
          <w:rStyle w:val="sc-bznhio"/>
          <w:b/>
          <w:bCs/>
          <w:i/>
          <w:color w:val="222222"/>
          <w:spacing w:val="-5"/>
          <w:sz w:val="28"/>
          <w:szCs w:val="28"/>
          <w:bdr w:val="none" w:sz="0" w:space="0" w:color="auto" w:frame="1"/>
        </w:rPr>
        <w:t>хэш-функция</w:t>
      </w:r>
      <w:r w:rsidR="00FA69B9" w:rsidRPr="00F51C33">
        <w:rPr>
          <w:rStyle w:val="sc-bznhio"/>
          <w:spacing w:val="-5"/>
          <w:sz w:val="28"/>
          <w:szCs w:val="28"/>
          <w:bdr w:val="none" w:sz="0" w:space="0" w:color="auto" w:frame="1"/>
        </w:rPr>
        <w:t xml:space="preserve">. При подписании документа программа вычисляет его </w:t>
      </w:r>
      <w:r w:rsidR="00FA69B9" w:rsidRPr="00F51C33">
        <w:rPr>
          <w:rStyle w:val="sc-bznhio"/>
          <w:b/>
          <w:bCs/>
          <w:color w:val="222222"/>
          <w:spacing w:val="-5"/>
          <w:sz w:val="28"/>
          <w:szCs w:val="28"/>
          <w:bdr w:val="none" w:sz="0" w:space="0" w:color="auto" w:frame="1"/>
        </w:rPr>
        <w:t>хэш-сумму</w:t>
      </w:r>
      <w:r w:rsidR="00FA69B9" w:rsidRPr="00F51C33">
        <w:rPr>
          <w:rStyle w:val="sc-bznhio"/>
          <w:spacing w:val="-5"/>
          <w:sz w:val="28"/>
          <w:szCs w:val="28"/>
          <w:bdr w:val="none" w:sz="0" w:space="0" w:color="auto" w:frame="1"/>
        </w:rPr>
        <w:t xml:space="preserve"> — это уникальный буквенно-цифровой код фиксированной длины, своего рода «цифровой отпечаток» файла. Особенность </w:t>
      </w:r>
      <w:r w:rsidR="00FA69B9" w:rsidRPr="00F51C33">
        <w:rPr>
          <w:rStyle w:val="sc-bznhio"/>
          <w:i/>
          <w:spacing w:val="-5"/>
          <w:sz w:val="28"/>
          <w:szCs w:val="28"/>
          <w:bdr w:val="none" w:sz="0" w:space="0" w:color="auto" w:frame="1"/>
        </w:rPr>
        <w:t>хэширования</w:t>
      </w:r>
      <w:r w:rsidR="00FA69B9" w:rsidRPr="00F51C33">
        <w:rPr>
          <w:rStyle w:val="sc-bznhio"/>
          <w:spacing w:val="-5"/>
          <w:sz w:val="28"/>
          <w:szCs w:val="28"/>
          <w:bdr w:val="none" w:sz="0" w:space="0" w:color="auto" w:frame="1"/>
        </w:rPr>
        <w:t xml:space="preserve"> заключается в том, что даже при самом незначительном изменении исходного документа (например, замене одной буквы или пробела) его хэш-сумма изменится до неузнаваемости. Это свойство позволяет гарантировать целостность данных. Полученный хэш зашифровывается с помощью закрытого ключа пользователя, и полученный результат прикрепляется к документу или хранится вместе с ним.</w:t>
      </w:r>
    </w:p>
    <w:p w:rsidR="00FA69B9"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Для создания таких хэш-сумм используются специальные криптографические алгоритмы. Исторически одним из первых был </w:t>
      </w:r>
      <w:r w:rsidR="00FA69B9" w:rsidRPr="00F51C33">
        <w:rPr>
          <w:rStyle w:val="sc-bznhio"/>
          <w:b/>
          <w:bCs/>
          <w:i/>
          <w:color w:val="222222"/>
          <w:spacing w:val="-5"/>
          <w:sz w:val="28"/>
          <w:szCs w:val="28"/>
          <w:bdr w:val="none" w:sz="0" w:space="0" w:color="auto" w:frame="1"/>
        </w:rPr>
        <w:t>MD5</w:t>
      </w:r>
      <w:r w:rsidR="00FA69B9" w:rsidRPr="00F51C33">
        <w:rPr>
          <w:rStyle w:val="sc-bznhio"/>
          <w:spacing w:val="-5"/>
          <w:sz w:val="28"/>
          <w:szCs w:val="28"/>
          <w:bdr w:val="none" w:sz="0" w:space="0" w:color="auto" w:frame="1"/>
        </w:rPr>
        <w:t>, однако сего</w:t>
      </w:r>
      <w:r w:rsidR="00FA69B9" w:rsidRPr="00F51C33">
        <w:rPr>
          <w:rStyle w:val="sc-bznhio"/>
          <w:spacing w:val="-5"/>
          <w:sz w:val="28"/>
          <w:szCs w:val="28"/>
          <w:bdr w:val="none" w:sz="0" w:space="0" w:color="auto" w:frame="1"/>
        </w:rPr>
        <w:lastRenderedPageBreak/>
        <w:t xml:space="preserve">дня он считается небезопасным из-за возможности лёгкого подбора коллизий (когда двум разным файлам соответствует один хэш). Более надёжным стандартом является семейство алгоритмов </w:t>
      </w:r>
      <w:r w:rsidR="00FA69B9" w:rsidRPr="00F51C33">
        <w:rPr>
          <w:rStyle w:val="sc-bznhio"/>
          <w:b/>
          <w:bCs/>
          <w:i/>
          <w:color w:val="222222"/>
          <w:spacing w:val="-5"/>
          <w:sz w:val="28"/>
          <w:szCs w:val="28"/>
          <w:bdr w:val="none" w:sz="0" w:space="0" w:color="auto" w:frame="1"/>
        </w:rPr>
        <w:t>SHA</w:t>
      </w:r>
      <w:r w:rsidR="00FA69B9" w:rsidRPr="00F51C33">
        <w:rPr>
          <w:rStyle w:val="sc-bznhio"/>
          <w:spacing w:val="-5"/>
          <w:sz w:val="28"/>
          <w:szCs w:val="28"/>
          <w:bdr w:val="none" w:sz="0" w:space="0" w:color="auto" w:frame="1"/>
        </w:rPr>
        <w:t xml:space="preserve"> (</w:t>
      </w:r>
      <w:r w:rsidR="00FA69B9" w:rsidRPr="00F51C33">
        <w:rPr>
          <w:rStyle w:val="sc-bznhio"/>
          <w:i/>
          <w:iCs/>
          <w:spacing w:val="-5"/>
          <w:sz w:val="28"/>
          <w:szCs w:val="28"/>
          <w:bdr w:val="none" w:sz="0" w:space="0" w:color="auto" w:frame="1"/>
        </w:rPr>
        <w:t>Secure Hash Algorithm</w:t>
      </w:r>
      <w:r w:rsidR="00FA69B9" w:rsidRPr="00F51C33">
        <w:rPr>
          <w:rStyle w:val="sc-bznhio"/>
          <w:spacing w:val="-5"/>
          <w:sz w:val="28"/>
          <w:szCs w:val="28"/>
          <w:bdr w:val="none" w:sz="0" w:space="0" w:color="auto" w:frame="1"/>
        </w:rPr>
        <w:t xml:space="preserve">), в частности </w:t>
      </w:r>
      <w:r w:rsidR="00FA69B9" w:rsidRPr="00F51C33">
        <w:rPr>
          <w:rStyle w:val="sc-bznhio"/>
          <w:b/>
          <w:bCs/>
          <w:i/>
          <w:color w:val="222222"/>
          <w:spacing w:val="-5"/>
          <w:sz w:val="28"/>
          <w:szCs w:val="28"/>
          <w:bdr w:val="none" w:sz="0" w:space="0" w:color="auto" w:frame="1"/>
        </w:rPr>
        <w:t>SHA-256</w:t>
      </w:r>
      <w:r w:rsidR="00FA69B9" w:rsidRPr="00F51C33">
        <w:rPr>
          <w:rStyle w:val="sc-bznhio"/>
          <w:i/>
          <w:spacing w:val="-5"/>
          <w:sz w:val="28"/>
          <w:szCs w:val="28"/>
          <w:bdr w:val="none" w:sz="0" w:space="0" w:color="auto" w:frame="1"/>
        </w:rPr>
        <w:t xml:space="preserve"> и </w:t>
      </w:r>
      <w:r w:rsidR="00FA69B9" w:rsidRPr="00F51C33">
        <w:rPr>
          <w:rStyle w:val="sc-bznhio"/>
          <w:b/>
          <w:bCs/>
          <w:i/>
          <w:color w:val="222222"/>
          <w:spacing w:val="-5"/>
          <w:sz w:val="28"/>
          <w:szCs w:val="28"/>
          <w:bdr w:val="none" w:sz="0" w:space="0" w:color="auto" w:frame="1"/>
        </w:rPr>
        <w:t>SHA-512</w:t>
      </w:r>
      <w:r w:rsidR="00FA69B9" w:rsidRPr="00F51C33">
        <w:rPr>
          <w:rStyle w:val="sc-bznhio"/>
          <w:spacing w:val="-5"/>
          <w:sz w:val="28"/>
          <w:szCs w:val="28"/>
          <w:bdr w:val="none" w:sz="0" w:space="0" w:color="auto" w:frame="1"/>
        </w:rPr>
        <w:t xml:space="preserve">, которые обеспечивают высокую стойкость к взлому. В современных российских системах электронной подписи применяются отечественные криптографические стандарты, такие как алгоритмы серии </w:t>
      </w:r>
      <w:r w:rsidR="00FA69B9" w:rsidRPr="00F51C33">
        <w:rPr>
          <w:rStyle w:val="sc-bznhio"/>
          <w:b/>
          <w:bCs/>
          <w:color w:val="222222"/>
          <w:spacing w:val="-5"/>
          <w:sz w:val="28"/>
          <w:szCs w:val="28"/>
          <w:bdr w:val="none" w:sz="0" w:space="0" w:color="auto" w:frame="1"/>
        </w:rPr>
        <w:t>«</w:t>
      </w:r>
      <w:r w:rsidR="00FA69B9" w:rsidRPr="00F51C33">
        <w:rPr>
          <w:rStyle w:val="sc-bznhio"/>
          <w:b/>
          <w:bCs/>
          <w:i/>
          <w:color w:val="222222"/>
          <w:spacing w:val="-5"/>
          <w:sz w:val="28"/>
          <w:szCs w:val="28"/>
          <w:bdr w:val="none" w:sz="0" w:space="0" w:color="auto" w:frame="1"/>
        </w:rPr>
        <w:t>Стрибог</w:t>
      </w:r>
      <w:r w:rsidR="00FA69B9" w:rsidRPr="00F51C33">
        <w:rPr>
          <w:rStyle w:val="sc-bznhio"/>
          <w:b/>
          <w:bCs/>
          <w:color w:val="222222"/>
          <w:spacing w:val="-5"/>
          <w:sz w:val="28"/>
          <w:szCs w:val="28"/>
          <w:bdr w:val="none" w:sz="0" w:space="0" w:color="auto" w:frame="1"/>
        </w:rPr>
        <w:t>»</w:t>
      </w:r>
      <w:r w:rsidR="00FA69B9" w:rsidRPr="00F51C33">
        <w:rPr>
          <w:rStyle w:val="sc-bznhio"/>
          <w:spacing w:val="-5"/>
          <w:sz w:val="28"/>
          <w:szCs w:val="28"/>
          <w:bdr w:val="none" w:sz="0" w:space="0" w:color="auto" w:frame="1"/>
        </w:rPr>
        <w:t xml:space="preserve"> и </w:t>
      </w:r>
      <w:r w:rsidR="00FA69B9" w:rsidRPr="00F51C33">
        <w:rPr>
          <w:rStyle w:val="sc-bznhio"/>
          <w:b/>
          <w:bCs/>
          <w:color w:val="222222"/>
          <w:spacing w:val="-5"/>
          <w:sz w:val="28"/>
          <w:szCs w:val="28"/>
          <w:bdr w:val="none" w:sz="0" w:space="0" w:color="auto" w:frame="1"/>
        </w:rPr>
        <w:t>«</w:t>
      </w:r>
      <w:r w:rsidR="00FA69B9" w:rsidRPr="00F51C33">
        <w:rPr>
          <w:rStyle w:val="sc-bznhio"/>
          <w:b/>
          <w:bCs/>
          <w:i/>
          <w:color w:val="222222"/>
          <w:spacing w:val="-5"/>
          <w:sz w:val="28"/>
          <w:szCs w:val="28"/>
          <w:bdr w:val="none" w:sz="0" w:space="0" w:color="auto" w:frame="1"/>
        </w:rPr>
        <w:t>Кузнечик</w:t>
      </w:r>
      <w:r w:rsidR="00FA69B9" w:rsidRPr="00F51C33">
        <w:rPr>
          <w:rStyle w:val="sc-bznhio"/>
          <w:b/>
          <w:bCs/>
          <w:color w:val="222222"/>
          <w:spacing w:val="-5"/>
          <w:sz w:val="28"/>
          <w:szCs w:val="28"/>
          <w:bdr w:val="none" w:sz="0" w:space="0" w:color="auto" w:frame="1"/>
        </w:rPr>
        <w:t>»</w:t>
      </w:r>
      <w:r w:rsidR="00FA69B9" w:rsidRPr="00F51C33">
        <w:rPr>
          <w:rStyle w:val="sc-bznhio"/>
          <w:spacing w:val="-5"/>
          <w:sz w:val="28"/>
          <w:szCs w:val="28"/>
          <w:bdr w:val="none" w:sz="0" w:space="0" w:color="auto" w:frame="1"/>
        </w:rPr>
        <w:t>, определённые ГОСТ Р 34.11-2012.</w:t>
      </w:r>
    </w:p>
    <w:p w:rsidR="00FA69B9" w:rsidRPr="00F51C33" w:rsidRDefault="00F51C33"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Для защиты от специализированных атак применяются методы усиления хэширования. Одним из них является использование </w:t>
      </w:r>
      <w:r w:rsidR="00FA69B9" w:rsidRPr="00F51C33">
        <w:rPr>
          <w:rStyle w:val="sc-bznhio"/>
          <w:b/>
          <w:bCs/>
          <w:color w:val="222222"/>
          <w:spacing w:val="-5"/>
          <w:sz w:val="28"/>
          <w:szCs w:val="28"/>
          <w:bdr w:val="none" w:sz="0" w:space="0" w:color="auto" w:frame="1"/>
        </w:rPr>
        <w:t>«</w:t>
      </w:r>
      <w:r w:rsidR="00FA69B9" w:rsidRPr="004A0138">
        <w:rPr>
          <w:rStyle w:val="sc-bznhio"/>
          <w:b/>
          <w:bCs/>
          <w:i/>
          <w:color w:val="222222"/>
          <w:spacing w:val="-5"/>
          <w:sz w:val="28"/>
          <w:szCs w:val="28"/>
          <w:bdr w:val="none" w:sz="0" w:space="0" w:color="auto" w:frame="1"/>
        </w:rPr>
        <w:t>соли</w:t>
      </w:r>
      <w:r w:rsidR="00FA69B9" w:rsidRPr="00F51C33">
        <w:rPr>
          <w:rStyle w:val="sc-bznhio"/>
          <w:b/>
          <w:bCs/>
          <w:color w:val="222222"/>
          <w:spacing w:val="-5"/>
          <w:sz w:val="28"/>
          <w:szCs w:val="28"/>
          <w:bdr w:val="none" w:sz="0" w:space="0" w:color="auto" w:frame="1"/>
        </w:rPr>
        <w:t>»</w:t>
      </w:r>
      <w:r w:rsidR="00FA69B9" w:rsidRPr="00F51C33">
        <w:rPr>
          <w:rStyle w:val="sc-bznhio"/>
          <w:spacing w:val="-5"/>
          <w:sz w:val="28"/>
          <w:szCs w:val="28"/>
          <w:bdr w:val="none" w:sz="0" w:space="0" w:color="auto" w:frame="1"/>
        </w:rPr>
        <w:t xml:space="preserve"> (</w:t>
      </w:r>
      <w:r w:rsidR="00FA69B9" w:rsidRPr="00F51C33">
        <w:rPr>
          <w:rStyle w:val="sc-bznhio"/>
          <w:i/>
          <w:iCs/>
          <w:spacing w:val="-5"/>
          <w:sz w:val="28"/>
          <w:szCs w:val="28"/>
          <w:bdr w:val="none" w:sz="0" w:space="0" w:color="auto" w:frame="1"/>
        </w:rPr>
        <w:t>salt</w:t>
      </w:r>
      <w:r w:rsidR="00FA69B9" w:rsidRPr="00F51C33">
        <w:rPr>
          <w:rStyle w:val="sc-bznhio"/>
          <w:spacing w:val="-5"/>
          <w:sz w:val="28"/>
          <w:szCs w:val="28"/>
          <w:bdr w:val="none" w:sz="0" w:space="0" w:color="auto" w:frame="1"/>
        </w:rPr>
        <w:t xml:space="preserve">) — случайной строки данных, которая добавляется к паролю или документу перед вычислением хэша. Это гарантирует уникальность результата даже для одинаковых входных данных. Более сложным методом является </w:t>
      </w:r>
      <w:r w:rsidR="00FA69B9" w:rsidRPr="00F51C33">
        <w:rPr>
          <w:rStyle w:val="sc-bznhio"/>
          <w:b/>
          <w:bCs/>
          <w:color w:val="222222"/>
          <w:spacing w:val="-5"/>
          <w:sz w:val="28"/>
          <w:szCs w:val="28"/>
          <w:bdr w:val="none" w:sz="0" w:space="0" w:color="auto" w:frame="1"/>
        </w:rPr>
        <w:t>«</w:t>
      </w:r>
      <w:r w:rsidR="00FA69B9" w:rsidRPr="004A0138">
        <w:rPr>
          <w:rStyle w:val="sc-bznhio"/>
          <w:b/>
          <w:bCs/>
          <w:i/>
          <w:color w:val="222222"/>
          <w:spacing w:val="-5"/>
          <w:sz w:val="28"/>
          <w:szCs w:val="28"/>
          <w:bdr w:val="none" w:sz="0" w:space="0" w:color="auto" w:frame="1"/>
        </w:rPr>
        <w:t>перец</w:t>
      </w:r>
      <w:r w:rsidR="00FA69B9" w:rsidRPr="00F51C33">
        <w:rPr>
          <w:rStyle w:val="sc-bznhio"/>
          <w:b/>
          <w:bCs/>
          <w:color w:val="222222"/>
          <w:spacing w:val="-5"/>
          <w:sz w:val="28"/>
          <w:szCs w:val="28"/>
          <w:bdr w:val="none" w:sz="0" w:space="0" w:color="auto" w:frame="1"/>
        </w:rPr>
        <w:t>»</w:t>
      </w:r>
      <w:r w:rsidR="00FA69B9" w:rsidRPr="00F51C33">
        <w:rPr>
          <w:rStyle w:val="sc-bznhio"/>
          <w:spacing w:val="-5"/>
          <w:sz w:val="28"/>
          <w:szCs w:val="28"/>
          <w:bdr w:val="none" w:sz="0" w:space="0" w:color="auto" w:frame="1"/>
        </w:rPr>
        <w:t xml:space="preserve"> (</w:t>
      </w:r>
      <w:r w:rsidR="00FA69B9" w:rsidRPr="00F51C33">
        <w:rPr>
          <w:rStyle w:val="sc-bznhio"/>
          <w:i/>
          <w:iCs/>
          <w:spacing w:val="-5"/>
          <w:sz w:val="28"/>
          <w:szCs w:val="28"/>
          <w:bdr w:val="none" w:sz="0" w:space="0" w:color="auto" w:frame="1"/>
        </w:rPr>
        <w:t>pepper</w:t>
      </w:r>
      <w:r w:rsidR="00FA69B9" w:rsidRPr="00F51C33">
        <w:rPr>
          <w:rStyle w:val="sc-bznhio"/>
          <w:spacing w:val="-5"/>
          <w:sz w:val="28"/>
          <w:szCs w:val="28"/>
          <w:bdr w:val="none" w:sz="0" w:space="0" w:color="auto" w:frame="1"/>
        </w:rPr>
        <w:t>) — секретное значение, которое хранится отдельно от базы данных хэшей и также добавляется к данным перед обработкой, что делает атаку на хранимые данные практически невозможной без знания этого секрета.</w:t>
      </w:r>
    </w:p>
    <w:p w:rsidR="004A0138" w:rsidRDefault="004A0138"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28"/>
          <w:szCs w:val="28"/>
          <w:bdr w:val="none" w:sz="0" w:space="0" w:color="auto" w:frame="1"/>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Существует несколько видов электронных подписей, различающихся по степени юридической значимости и технической реализации. </w:t>
      </w:r>
    </w:p>
    <w:p w:rsidR="004A0138" w:rsidRDefault="004A0138"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28"/>
          <w:szCs w:val="28"/>
          <w:bdr w:val="none" w:sz="0" w:space="0" w:color="auto" w:frame="1"/>
        </w:rPr>
      </w:pPr>
      <w:r>
        <w:rPr>
          <w:rStyle w:val="sc-bznhio"/>
          <w:spacing w:val="-5"/>
          <w:sz w:val="28"/>
          <w:szCs w:val="28"/>
          <w:bdr w:val="none" w:sz="0" w:space="0" w:color="auto" w:frame="1"/>
        </w:rPr>
        <w:tab/>
      </w:r>
      <w:r w:rsidR="00FA69B9" w:rsidRPr="004A0138">
        <w:rPr>
          <w:rStyle w:val="sc-bznhio"/>
          <w:b/>
          <w:i/>
          <w:spacing w:val="-5"/>
          <w:sz w:val="28"/>
          <w:szCs w:val="28"/>
          <w:bdr w:val="none" w:sz="0" w:space="0" w:color="auto" w:frame="1"/>
        </w:rPr>
        <w:t>Простая электронная подпись</w:t>
      </w:r>
      <w:r w:rsidR="00FA69B9" w:rsidRPr="00F51C33">
        <w:rPr>
          <w:rStyle w:val="sc-bznhio"/>
          <w:spacing w:val="-5"/>
          <w:sz w:val="28"/>
          <w:szCs w:val="28"/>
          <w:bdr w:val="none" w:sz="0" w:space="0" w:color="auto" w:frame="1"/>
        </w:rPr>
        <w:t xml:space="preserve"> подтверждает факт формирования подписи определённым лицом, но не защищает документ от изменений. </w:t>
      </w:r>
    </w:p>
    <w:p w:rsidR="004A0138" w:rsidRDefault="004A0138"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pacing w:val="-5"/>
          <w:sz w:val="28"/>
          <w:szCs w:val="28"/>
          <w:bdr w:val="none" w:sz="0" w:space="0" w:color="auto" w:frame="1"/>
        </w:rPr>
      </w:pPr>
      <w:r>
        <w:rPr>
          <w:rStyle w:val="sc-bznhio"/>
          <w:spacing w:val="-5"/>
          <w:sz w:val="28"/>
          <w:szCs w:val="28"/>
          <w:bdr w:val="none" w:sz="0" w:space="0" w:color="auto" w:frame="1"/>
        </w:rPr>
        <w:tab/>
      </w:r>
      <w:r w:rsidR="00FA69B9" w:rsidRPr="004A0138">
        <w:rPr>
          <w:rStyle w:val="sc-bznhio"/>
          <w:b/>
          <w:i/>
          <w:spacing w:val="-5"/>
          <w:sz w:val="28"/>
          <w:szCs w:val="28"/>
          <w:bdr w:val="none" w:sz="0" w:space="0" w:color="auto" w:frame="1"/>
        </w:rPr>
        <w:t>Усиленная неквалифицированная подпись</w:t>
      </w:r>
      <w:r w:rsidR="00FA69B9" w:rsidRPr="00F51C33">
        <w:rPr>
          <w:rStyle w:val="sc-bznhio"/>
          <w:spacing w:val="-5"/>
          <w:sz w:val="28"/>
          <w:szCs w:val="28"/>
          <w:bdr w:val="none" w:sz="0" w:space="0" w:color="auto" w:frame="1"/>
        </w:rPr>
        <w:t xml:space="preserve"> позволяет не только идентифицировать автора, но и обнаружить факт внесения правок в документ благодаря использованию криптографических алгоритмов. </w:t>
      </w:r>
    </w:p>
    <w:p w:rsidR="00FA69B9" w:rsidRPr="00F51C33" w:rsidRDefault="004A0138"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 xml:space="preserve">Наиболее защищённым вариантом является </w:t>
      </w:r>
      <w:r w:rsidR="00FA69B9" w:rsidRPr="004A0138">
        <w:rPr>
          <w:rStyle w:val="sc-bznhio"/>
          <w:b/>
          <w:i/>
          <w:spacing w:val="-5"/>
          <w:sz w:val="28"/>
          <w:szCs w:val="28"/>
          <w:bdr w:val="none" w:sz="0" w:space="0" w:color="auto" w:frame="1"/>
        </w:rPr>
        <w:t>усиленная квалифицированная электронная подпись</w:t>
      </w:r>
      <w:r w:rsidR="00FA69B9" w:rsidRPr="00F51C33">
        <w:rPr>
          <w:rStyle w:val="sc-bznhio"/>
          <w:spacing w:val="-5"/>
          <w:sz w:val="28"/>
          <w:szCs w:val="28"/>
          <w:bdr w:val="none" w:sz="0" w:space="0" w:color="auto" w:frame="1"/>
        </w:rPr>
        <w:t>, которая создаётся с использованием криптографических средств, подтверждённых государственными органами (ФСБ), и выдаётся только аккредитованными удостоверяющими центрами. Согласно 63-ФЗ, именно она приравнивается к собственноручной подписи на бумажном носителе без дополнительных условий.</w:t>
      </w:r>
    </w:p>
    <w:p w:rsidR="00FA69B9" w:rsidRPr="00F51C33" w:rsidRDefault="004A0138" w:rsidP="0095545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pacing w:val="-5"/>
          <w:sz w:val="28"/>
          <w:szCs w:val="28"/>
        </w:rPr>
      </w:pPr>
      <w:r>
        <w:rPr>
          <w:rStyle w:val="sc-bznhio"/>
          <w:spacing w:val="-5"/>
          <w:sz w:val="28"/>
          <w:szCs w:val="28"/>
          <w:bdr w:val="none" w:sz="0" w:space="0" w:color="auto" w:frame="1"/>
        </w:rPr>
        <w:tab/>
      </w:r>
      <w:r w:rsidR="00FA69B9" w:rsidRPr="00F51C33">
        <w:rPr>
          <w:rStyle w:val="sc-bznhio"/>
          <w:spacing w:val="-5"/>
          <w:sz w:val="28"/>
          <w:szCs w:val="28"/>
          <w:bdr w:val="none" w:sz="0" w:space="0" w:color="auto" w:frame="1"/>
        </w:rPr>
        <w:t>Электронно-цифровая подпись находит широкое применение в самых разных сферах современной жизни. Она используется для сдачи налоговой отчётности, участия в электронных торгах и тендерах, подписания договоров и кадровых документов в системах электронного документооборота. Кроме того, ЭЦП обеспечивает юридическую силу переписки в государственных информационных системах (например, на портале Госуслуг) и позволяет получать широкий спектр государственных и муниципальных услуг в электронном виде, делая взаимодействие граждан, бизнеса и государства более быстрым и безопасным.</w:t>
      </w:r>
    </w:p>
    <w:p w:rsidR="004A0138"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bdr w:val="none" w:sz="0" w:space="0" w:color="auto" w:frame="1"/>
        </w:rPr>
      </w:pPr>
      <w:r>
        <w:rPr>
          <w:rFonts w:eastAsia="Times New Roman"/>
          <w:spacing w:val="-5"/>
          <w:sz w:val="28"/>
          <w:szCs w:val="28"/>
          <w:bdr w:val="none" w:sz="0" w:space="0" w:color="auto" w:frame="1"/>
        </w:rPr>
        <w:tab/>
      </w:r>
      <w:r w:rsidR="00F51C33" w:rsidRPr="00F51C33">
        <w:rPr>
          <w:rFonts w:eastAsia="Times New Roman"/>
          <w:spacing w:val="-5"/>
          <w:sz w:val="28"/>
          <w:szCs w:val="28"/>
          <w:bdr w:val="none" w:sz="0" w:space="0" w:color="auto" w:frame="1"/>
        </w:rPr>
        <w:t xml:space="preserve">Хотя и хэш-функции, и </w:t>
      </w:r>
      <w:r w:rsidR="00F51C33" w:rsidRPr="004A0138">
        <w:rPr>
          <w:rFonts w:eastAsia="Times New Roman"/>
          <w:b/>
          <w:i/>
          <w:spacing w:val="-5"/>
          <w:sz w:val="28"/>
          <w:szCs w:val="28"/>
          <w:bdr w:val="none" w:sz="0" w:space="0" w:color="auto" w:frame="1"/>
        </w:rPr>
        <w:t>контрольные суммы</w:t>
      </w:r>
      <w:r w:rsidR="00F51C33" w:rsidRPr="00F51C33">
        <w:rPr>
          <w:rFonts w:eastAsia="Times New Roman"/>
          <w:spacing w:val="-5"/>
          <w:sz w:val="28"/>
          <w:szCs w:val="28"/>
          <w:bdr w:val="none" w:sz="0" w:space="0" w:color="auto" w:frame="1"/>
        </w:rPr>
        <w:t xml:space="preserve"> служат для проверки целостности данных, между ними существует принципиальное различие, обусловленное их целями и уровнем защиты. </w:t>
      </w:r>
    </w:p>
    <w:p w:rsidR="00F51C33" w:rsidRPr="00F51C33"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rPr>
      </w:pPr>
      <w:r>
        <w:rPr>
          <w:rFonts w:eastAsia="Times New Roman"/>
          <w:spacing w:val="-5"/>
          <w:sz w:val="28"/>
          <w:szCs w:val="28"/>
          <w:bdr w:val="none" w:sz="0" w:space="0" w:color="auto" w:frame="1"/>
        </w:rPr>
        <w:lastRenderedPageBreak/>
        <w:tab/>
      </w:r>
      <w:r w:rsidR="00F51C33" w:rsidRPr="004A0138">
        <w:rPr>
          <w:rFonts w:eastAsia="Times New Roman"/>
          <w:b/>
          <w:i/>
          <w:spacing w:val="-5"/>
          <w:sz w:val="28"/>
          <w:szCs w:val="28"/>
          <w:bdr w:val="none" w:sz="0" w:space="0" w:color="auto" w:frame="1"/>
        </w:rPr>
        <w:t>Контрольная сумма</w:t>
      </w:r>
      <w:r w:rsidR="00F51C33" w:rsidRPr="00F51C33">
        <w:rPr>
          <w:rFonts w:eastAsia="Times New Roman"/>
          <w:spacing w:val="-5"/>
          <w:sz w:val="28"/>
          <w:szCs w:val="28"/>
          <w:bdr w:val="none" w:sz="0" w:space="0" w:color="auto" w:frame="1"/>
        </w:rPr>
        <w:t xml:space="preserve"> — это, по своей сути, простой и быстрый инструмент, предназначенный для обнаружения случайных ошибок, которые могут возникнуть при передаче или хранении информации. Её главная задача — оперативно сигнализировать о повреждении данных, например, из-за помех в сети или сбоя на диске. Для этого не требуется высокая криптографическая стойкость; главное — скорость вычисления.</w:t>
      </w:r>
    </w:p>
    <w:p w:rsidR="004A0138"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bdr w:val="none" w:sz="0" w:space="0" w:color="auto" w:frame="1"/>
        </w:rPr>
      </w:pPr>
      <w:r>
        <w:rPr>
          <w:rFonts w:eastAsia="Times New Roman"/>
          <w:spacing w:val="-5"/>
          <w:sz w:val="28"/>
          <w:szCs w:val="28"/>
          <w:bdr w:val="none" w:sz="0" w:space="0" w:color="auto" w:frame="1"/>
        </w:rPr>
        <w:tab/>
      </w:r>
      <w:r w:rsidR="00F51C33" w:rsidRPr="00F51C33">
        <w:rPr>
          <w:rFonts w:eastAsia="Times New Roman"/>
          <w:spacing w:val="-5"/>
          <w:sz w:val="28"/>
          <w:szCs w:val="28"/>
          <w:bdr w:val="none" w:sz="0" w:space="0" w:color="auto" w:frame="1"/>
        </w:rPr>
        <w:t xml:space="preserve">Вычисляется контрольная сумма довольно прямолинейно. Весь поток данных (например, файл) разбивается на блоки фиксированной длины. Затем значения всех этих блоков складываются между собой, а полученный результат часто дополняется (инвертируется) для формирования итогового короткого числа. При получении данных получатель выполняет ту же самую операцию: складывает блоки и сравнивает свой результат с присланной контрольной суммой. Если значения совпали, данные считаются целыми. </w:t>
      </w:r>
    </w:p>
    <w:p w:rsidR="00F51C33" w:rsidRPr="00F51C33"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rPr>
      </w:pPr>
      <w:r>
        <w:rPr>
          <w:rFonts w:eastAsia="Times New Roman"/>
          <w:spacing w:val="-5"/>
          <w:sz w:val="28"/>
          <w:szCs w:val="28"/>
          <w:bdr w:val="none" w:sz="0" w:space="0" w:color="auto" w:frame="1"/>
        </w:rPr>
        <w:tab/>
      </w:r>
      <w:r w:rsidR="00F51C33" w:rsidRPr="00F51C33">
        <w:rPr>
          <w:rFonts w:eastAsia="Times New Roman"/>
          <w:spacing w:val="-5"/>
          <w:sz w:val="28"/>
          <w:szCs w:val="28"/>
          <w:bdr w:val="none" w:sz="0" w:space="0" w:color="auto" w:frame="1"/>
        </w:rPr>
        <w:t xml:space="preserve">Алгоритмы контрольных сумм, такие как </w:t>
      </w:r>
      <w:r w:rsidR="00F51C33" w:rsidRPr="00F51C33">
        <w:rPr>
          <w:rFonts w:eastAsia="Times New Roman"/>
          <w:i/>
          <w:iCs/>
          <w:spacing w:val="-5"/>
          <w:sz w:val="28"/>
          <w:szCs w:val="28"/>
          <w:bdr w:val="none" w:sz="0" w:space="0" w:color="auto" w:frame="1"/>
        </w:rPr>
        <w:t>CRC32</w:t>
      </w:r>
      <w:r w:rsidR="00F51C33" w:rsidRPr="00F51C33">
        <w:rPr>
          <w:rFonts w:eastAsia="Times New Roman"/>
          <w:spacing w:val="-5"/>
          <w:sz w:val="28"/>
          <w:szCs w:val="28"/>
          <w:bdr w:val="none" w:sz="0" w:space="0" w:color="auto" w:frame="1"/>
        </w:rPr>
        <w:t xml:space="preserve"> (</w:t>
      </w:r>
      <w:r w:rsidR="00F51C33" w:rsidRPr="00F51C33">
        <w:rPr>
          <w:rFonts w:eastAsia="Times New Roman"/>
          <w:i/>
          <w:iCs/>
          <w:spacing w:val="-5"/>
          <w:sz w:val="28"/>
          <w:szCs w:val="28"/>
          <w:bdr w:val="none" w:sz="0" w:space="0" w:color="auto" w:frame="1"/>
        </w:rPr>
        <w:t>Cyclic Redundancy Check</w:t>
      </w:r>
      <w:r w:rsidR="00F51C33" w:rsidRPr="00F51C33">
        <w:rPr>
          <w:rFonts w:eastAsia="Times New Roman"/>
          <w:spacing w:val="-5"/>
          <w:sz w:val="28"/>
          <w:szCs w:val="28"/>
          <w:bdr w:val="none" w:sz="0" w:space="0" w:color="auto" w:frame="1"/>
        </w:rPr>
        <w:t>), работают по схожему принципу, но используют более сложную математику деления многочленов для повышения вероятности обнаружения ошибок, однако они не рассчитаны на противодействие злоумышленнику, который намеренно пытается создать другой файл с такой же суммой.</w:t>
      </w:r>
    </w:p>
    <w:p w:rsidR="00F51C33" w:rsidRPr="00F51C33"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rPr>
      </w:pPr>
      <w:r>
        <w:rPr>
          <w:rFonts w:eastAsia="Times New Roman"/>
          <w:spacing w:val="-5"/>
          <w:sz w:val="28"/>
          <w:szCs w:val="28"/>
          <w:bdr w:val="none" w:sz="0" w:space="0" w:color="auto" w:frame="1"/>
        </w:rPr>
        <w:tab/>
      </w:r>
      <w:r w:rsidR="00F51C33" w:rsidRPr="00F51C33">
        <w:rPr>
          <w:rFonts w:eastAsia="Times New Roman"/>
          <w:spacing w:val="-5"/>
          <w:sz w:val="28"/>
          <w:szCs w:val="28"/>
          <w:bdr w:val="none" w:sz="0" w:space="0" w:color="auto" w:frame="1"/>
        </w:rPr>
        <w:t xml:space="preserve">Криптографическая хэш-функция представляет собой гораздо более сложный математический инструмент, где на первый план выходит именно безопасность. Её задача — противостоять целенаправленным атакам. Такая функция обладает уникальными свойствами: зная результат (хэш), практически невозможно восстановить исходные данные, а найти два разных набора информации, дающих одинаковый хэш, считается вычислительно невыполнимой задачей. Важнейшей характеристикой является так называемый «эффект лавины», когда малейшее изменение во входных данных приводит к полной смене итогового значения, что делает результат непредсказуемым. Именно поэтому алгоритмы семейства </w:t>
      </w:r>
      <w:r w:rsidR="00F51C33" w:rsidRPr="00F51C33">
        <w:rPr>
          <w:rFonts w:eastAsia="Times New Roman"/>
          <w:i/>
          <w:iCs/>
          <w:spacing w:val="-5"/>
          <w:sz w:val="28"/>
          <w:szCs w:val="28"/>
          <w:bdr w:val="none" w:sz="0" w:space="0" w:color="auto" w:frame="1"/>
        </w:rPr>
        <w:t>SHA</w:t>
      </w:r>
      <w:r w:rsidR="00F51C33" w:rsidRPr="00F51C33">
        <w:rPr>
          <w:rFonts w:eastAsia="Times New Roman"/>
          <w:spacing w:val="-5"/>
          <w:sz w:val="28"/>
          <w:szCs w:val="28"/>
          <w:bdr w:val="none" w:sz="0" w:space="0" w:color="auto" w:frame="1"/>
        </w:rPr>
        <w:t xml:space="preserve"> или отечественный стандарт ГОСТ используются в электронно-цифровых подписях и системах защиты информации, где требуется гарантия того, что данные не были подделаны.</w:t>
      </w:r>
    </w:p>
    <w:p w:rsidR="00F51C33"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28"/>
          <w:szCs w:val="28"/>
          <w:bdr w:val="none" w:sz="0" w:space="0" w:color="auto" w:frame="1"/>
        </w:rPr>
      </w:pPr>
      <w:r>
        <w:rPr>
          <w:rFonts w:eastAsia="Times New Roman"/>
          <w:spacing w:val="-5"/>
          <w:sz w:val="28"/>
          <w:szCs w:val="28"/>
          <w:bdr w:val="none" w:sz="0" w:space="0" w:color="auto" w:frame="1"/>
        </w:rPr>
        <w:tab/>
      </w:r>
      <w:r w:rsidR="00F51C33" w:rsidRPr="00F51C33">
        <w:rPr>
          <w:rFonts w:eastAsia="Times New Roman"/>
          <w:spacing w:val="-5"/>
          <w:sz w:val="28"/>
          <w:szCs w:val="28"/>
          <w:bdr w:val="none" w:sz="0" w:space="0" w:color="auto" w:frame="1"/>
        </w:rPr>
        <w:t>Проще говоря, контрольная сумма — это надёжный способ убедиться, что файл не «побился» при скачивании из-за плохой связи. Криптографический же хэш — это цифровой замок, который гарантирует, что содержимое файла не было изменено злоумышленником с целью обмана. Таким образом, любая контрольная сумма является частным случаем хэширования для простых задач, но криптографический хэш — это мощный инструмент защиты, который на порядок превосходит её по сложности и надёжности.</w:t>
      </w:r>
    </w:p>
    <w:p w:rsidR="004A0138" w:rsidRPr="00F51C33" w:rsidRDefault="004A0138" w:rsidP="00955458">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76" w:lineRule="auto"/>
        <w:jc w:val="both"/>
        <w:textAlignment w:val="baseline"/>
        <w:rPr>
          <w:rFonts w:eastAsia="Times New Roman"/>
          <w:spacing w:val="-5"/>
          <w:sz w:val="10"/>
          <w:szCs w:val="10"/>
        </w:rPr>
      </w:pPr>
    </w:p>
    <w:p w:rsidR="006149B3" w:rsidRPr="00AF29BB" w:rsidRDefault="006149B3" w:rsidP="00955458">
      <w:pPr>
        <w:pStyle w:val="a9"/>
        <w:spacing w:before="0" w:beforeAutospacing="0" w:after="0" w:afterAutospacing="0" w:line="276" w:lineRule="auto"/>
        <w:jc w:val="both"/>
        <w:rPr>
          <w:b/>
          <w:i/>
          <w:color w:val="000000" w:themeColor="text1"/>
          <w:spacing w:val="3"/>
          <w:sz w:val="28"/>
          <w:szCs w:val="28"/>
          <w:u w:val="single"/>
        </w:rPr>
      </w:pPr>
      <w:r w:rsidRPr="00AF29BB">
        <w:rPr>
          <w:b/>
          <w:i/>
          <w:color w:val="000000" w:themeColor="text1"/>
          <w:spacing w:val="3"/>
          <w:sz w:val="28"/>
          <w:szCs w:val="28"/>
          <w:u w:val="single"/>
        </w:rPr>
        <w:t>Выполнение работы:</w:t>
      </w:r>
    </w:p>
    <w:p w:rsidR="00851BBE" w:rsidRPr="00AF29BB" w:rsidRDefault="00851BBE" w:rsidP="00955458">
      <w:pPr>
        <w:pStyle w:val="41"/>
        <w:numPr>
          <w:ilvl w:val="0"/>
          <w:numId w:val="14"/>
        </w:numPr>
        <w:kinsoku w:val="0"/>
        <w:overflowPunct w:val="0"/>
        <w:spacing w:line="276" w:lineRule="auto"/>
        <w:jc w:val="both"/>
        <w:outlineLvl w:val="9"/>
        <w:rPr>
          <w:b w:val="0"/>
          <w:bCs w:val="0"/>
          <w:color w:val="000000" w:themeColor="text1"/>
        </w:rPr>
      </w:pPr>
      <w:r w:rsidRPr="00AF29BB">
        <w:rPr>
          <w:color w:val="000000" w:themeColor="text1"/>
          <w:spacing w:val="-1"/>
        </w:rPr>
        <w:t>Установка</w:t>
      </w:r>
      <w:r w:rsidRPr="00AF29BB">
        <w:rPr>
          <w:color w:val="000000" w:themeColor="text1"/>
          <w:spacing w:val="1"/>
        </w:rPr>
        <w:t xml:space="preserve"> </w:t>
      </w:r>
      <w:r w:rsidRPr="00AF29BB">
        <w:rPr>
          <w:color w:val="000000" w:themeColor="text1"/>
          <w:spacing w:val="-1"/>
        </w:rPr>
        <w:t>GnuPG</w:t>
      </w:r>
    </w:p>
    <w:p w:rsidR="00851BBE" w:rsidRPr="00AF29BB" w:rsidRDefault="00851BBE" w:rsidP="00955458">
      <w:pPr>
        <w:pStyle w:val="a3"/>
        <w:kinsoku w:val="0"/>
        <w:overflowPunct w:val="0"/>
        <w:spacing w:line="276" w:lineRule="auto"/>
        <w:ind w:right="122" w:firstLine="701"/>
        <w:jc w:val="both"/>
        <w:rPr>
          <w:color w:val="000000" w:themeColor="text1"/>
        </w:rPr>
      </w:pPr>
      <w:r w:rsidRPr="00AF29BB">
        <w:rPr>
          <w:color w:val="000000" w:themeColor="text1"/>
          <w:spacing w:val="-1"/>
        </w:rPr>
        <w:lastRenderedPageBreak/>
        <w:t>Ссылка</w:t>
      </w:r>
      <w:r w:rsidRPr="00AF29BB">
        <w:rPr>
          <w:color w:val="000000" w:themeColor="text1"/>
          <w:spacing w:val="6"/>
        </w:rPr>
        <w:t xml:space="preserve"> </w:t>
      </w:r>
      <w:r w:rsidRPr="00AF29BB">
        <w:rPr>
          <w:color w:val="000000" w:themeColor="text1"/>
          <w:spacing w:val="-1"/>
        </w:rPr>
        <w:t>для</w:t>
      </w:r>
      <w:r w:rsidRPr="00AF29BB">
        <w:rPr>
          <w:color w:val="000000" w:themeColor="text1"/>
          <w:spacing w:val="8"/>
        </w:rPr>
        <w:t xml:space="preserve"> </w:t>
      </w:r>
      <w:r w:rsidRPr="00AF29BB">
        <w:rPr>
          <w:color w:val="000000" w:themeColor="text1"/>
          <w:spacing w:val="-1"/>
        </w:rPr>
        <w:t>скачивания</w:t>
      </w:r>
      <w:r w:rsidRPr="00AF29BB">
        <w:rPr>
          <w:color w:val="000000" w:themeColor="text1"/>
          <w:spacing w:val="8"/>
        </w:rPr>
        <w:t xml:space="preserve"> </w:t>
      </w:r>
      <w:r w:rsidRPr="00AF29BB">
        <w:rPr>
          <w:color w:val="000000" w:themeColor="text1"/>
          <w:spacing w:val="-1"/>
        </w:rPr>
        <w:t>установочных</w:t>
      </w:r>
      <w:r w:rsidRPr="00AF29BB">
        <w:rPr>
          <w:color w:val="000000" w:themeColor="text1"/>
          <w:spacing w:val="9"/>
        </w:rPr>
        <w:t xml:space="preserve"> </w:t>
      </w:r>
      <w:r w:rsidRPr="00AF29BB">
        <w:rPr>
          <w:color w:val="000000" w:themeColor="text1"/>
          <w:spacing w:val="-1"/>
        </w:rPr>
        <w:t>файлов</w:t>
      </w:r>
      <w:r w:rsidRPr="00AF29BB">
        <w:rPr>
          <w:color w:val="000000" w:themeColor="text1"/>
          <w:spacing w:val="7"/>
        </w:rPr>
        <w:t xml:space="preserve"> </w:t>
      </w:r>
      <w:r w:rsidR="00D15AE3" w:rsidRPr="00AF29BB">
        <w:rPr>
          <w:color w:val="000000" w:themeColor="text1"/>
          <w:shd w:val="clear" w:color="auto" w:fill="FFFFFF"/>
        </w:rPr>
        <w:t>Gpg4win</w:t>
      </w:r>
      <w:r w:rsidRPr="00AF29BB">
        <w:rPr>
          <w:color w:val="000000" w:themeColor="text1"/>
          <w:spacing w:val="4"/>
        </w:rPr>
        <w:t xml:space="preserve"> </w:t>
      </w:r>
      <w:r w:rsidRPr="00AF29BB">
        <w:rPr>
          <w:color w:val="000000" w:themeColor="text1"/>
          <w:spacing w:val="-1"/>
        </w:rPr>
        <w:t>для</w:t>
      </w:r>
      <w:r w:rsidRPr="00AF29BB">
        <w:rPr>
          <w:color w:val="000000" w:themeColor="text1"/>
          <w:spacing w:val="8"/>
        </w:rPr>
        <w:t xml:space="preserve"> </w:t>
      </w:r>
      <w:r w:rsidRPr="00AF29BB">
        <w:rPr>
          <w:color w:val="000000" w:themeColor="text1"/>
          <w:spacing w:val="-2"/>
        </w:rPr>
        <w:t>Windows:</w:t>
      </w:r>
      <w:r w:rsidRPr="00AF29BB">
        <w:rPr>
          <w:color w:val="000000" w:themeColor="text1"/>
          <w:spacing w:val="43"/>
        </w:rPr>
        <w:t xml:space="preserve"> </w:t>
      </w:r>
      <w:hyperlink r:id="rId7" w:history="1">
        <w:r w:rsidRPr="00AF29BB">
          <w:rPr>
            <w:color w:val="000000" w:themeColor="text1"/>
            <w:spacing w:val="-2"/>
          </w:rPr>
          <w:t>http://gpg4win.org/</w:t>
        </w:r>
      </w:hyperlink>
      <w:r w:rsidRPr="00AF29BB">
        <w:rPr>
          <w:color w:val="000000" w:themeColor="text1"/>
          <w:spacing w:val="43"/>
        </w:rPr>
        <w:t xml:space="preserve"> - скачать с официального </w:t>
      </w:r>
      <w:r w:rsidRPr="00AF29BB">
        <w:rPr>
          <w:color w:val="000000" w:themeColor="text1"/>
        </w:rPr>
        <w:t>сайта</w:t>
      </w:r>
      <w:r w:rsidR="00900BA0" w:rsidRPr="00AF29BB">
        <w:rPr>
          <w:color w:val="000000" w:themeColor="text1"/>
        </w:rPr>
        <w:t xml:space="preserve"> или по ссылке </w:t>
      </w:r>
      <w:hyperlink r:id="rId8" w:history="1">
        <w:r w:rsidR="00900BA0" w:rsidRPr="00AF29BB">
          <w:rPr>
            <w:rStyle w:val="a6"/>
            <w:color w:val="000000" w:themeColor="text1"/>
          </w:rPr>
          <w:t>https://freesoft.ru/windows/gpg4win/download</w:t>
        </w:r>
      </w:hyperlink>
      <w:r w:rsidR="00900BA0" w:rsidRPr="00AF29BB">
        <w:rPr>
          <w:color w:val="000000" w:themeColor="text1"/>
        </w:rPr>
        <w:t>.</w:t>
      </w:r>
    </w:p>
    <w:p w:rsidR="00900BA0" w:rsidRPr="00AF29BB" w:rsidRDefault="00900BA0" w:rsidP="00955458">
      <w:pPr>
        <w:pStyle w:val="a3"/>
        <w:kinsoku w:val="0"/>
        <w:overflowPunct w:val="0"/>
        <w:spacing w:line="276" w:lineRule="auto"/>
        <w:ind w:right="122"/>
        <w:jc w:val="both"/>
        <w:rPr>
          <w:color w:val="000000" w:themeColor="text1"/>
          <w:sz w:val="14"/>
          <w:szCs w:val="14"/>
        </w:rPr>
      </w:pPr>
    </w:p>
    <w:p w:rsidR="00851BBE" w:rsidRPr="00AF29BB" w:rsidRDefault="00851BBE" w:rsidP="00955458">
      <w:pPr>
        <w:pStyle w:val="a3"/>
        <w:kinsoku w:val="0"/>
        <w:overflowPunct w:val="0"/>
        <w:spacing w:before="2" w:line="276" w:lineRule="auto"/>
        <w:ind w:right="118" w:firstLine="701"/>
        <w:jc w:val="both"/>
        <w:rPr>
          <w:color w:val="000000" w:themeColor="text1"/>
          <w:spacing w:val="-1"/>
        </w:rPr>
      </w:pPr>
      <w:r w:rsidRPr="00AF29BB">
        <w:rPr>
          <w:color w:val="000000" w:themeColor="text1"/>
          <w:spacing w:val="-1"/>
        </w:rPr>
        <w:t>При</w:t>
      </w:r>
      <w:r w:rsidRPr="00AF29BB">
        <w:rPr>
          <w:color w:val="000000" w:themeColor="text1"/>
          <w:spacing w:val="60"/>
        </w:rPr>
        <w:t xml:space="preserve"> </w:t>
      </w:r>
      <w:r w:rsidRPr="00AF29BB">
        <w:rPr>
          <w:color w:val="000000" w:themeColor="text1"/>
          <w:spacing w:val="-1"/>
        </w:rPr>
        <w:t>установке</w:t>
      </w:r>
      <w:r w:rsidRPr="00AF29BB">
        <w:rPr>
          <w:color w:val="000000" w:themeColor="text1"/>
          <w:spacing w:val="59"/>
        </w:rPr>
        <w:t xml:space="preserve"> </w:t>
      </w:r>
      <w:r w:rsidRPr="00AF29BB">
        <w:rPr>
          <w:color w:val="000000" w:themeColor="text1"/>
          <w:spacing w:val="-1"/>
        </w:rPr>
        <w:t>программного</w:t>
      </w:r>
      <w:r w:rsidRPr="00AF29BB">
        <w:rPr>
          <w:color w:val="000000" w:themeColor="text1"/>
          <w:spacing w:val="60"/>
        </w:rPr>
        <w:t xml:space="preserve"> </w:t>
      </w:r>
      <w:r w:rsidRPr="00AF29BB">
        <w:rPr>
          <w:color w:val="000000" w:themeColor="text1"/>
          <w:spacing w:val="-1"/>
        </w:rPr>
        <w:t>средства</w:t>
      </w:r>
      <w:r w:rsidRPr="00AF29BB">
        <w:rPr>
          <w:color w:val="000000" w:themeColor="text1"/>
          <w:spacing w:val="56"/>
        </w:rPr>
        <w:t xml:space="preserve"> </w:t>
      </w:r>
      <w:r w:rsidRPr="00AF29BB">
        <w:rPr>
          <w:color w:val="000000" w:themeColor="text1"/>
          <w:spacing w:val="-1"/>
        </w:rPr>
        <w:t>GnuPG</w:t>
      </w:r>
      <w:r w:rsidRPr="00AF29BB">
        <w:rPr>
          <w:color w:val="000000" w:themeColor="text1"/>
          <w:spacing w:val="58"/>
        </w:rPr>
        <w:t xml:space="preserve"> </w:t>
      </w:r>
      <w:r w:rsidRPr="00AF29BB">
        <w:rPr>
          <w:color w:val="000000" w:themeColor="text1"/>
          <w:spacing w:val="-1"/>
        </w:rPr>
        <w:t>рекомендуется</w:t>
      </w:r>
      <w:r w:rsidRPr="00AF29BB">
        <w:rPr>
          <w:color w:val="000000" w:themeColor="text1"/>
          <w:spacing w:val="59"/>
        </w:rPr>
        <w:t xml:space="preserve"> </w:t>
      </w:r>
      <w:r w:rsidRPr="00AF29BB">
        <w:rPr>
          <w:color w:val="000000" w:themeColor="text1"/>
          <w:spacing w:val="-1"/>
        </w:rPr>
        <w:t>установить</w:t>
      </w:r>
      <w:r w:rsidRPr="00AF29BB">
        <w:rPr>
          <w:color w:val="000000" w:themeColor="text1"/>
          <w:spacing w:val="45"/>
        </w:rPr>
        <w:t xml:space="preserve"> </w:t>
      </w:r>
      <w:r w:rsidRPr="00AF29BB">
        <w:rPr>
          <w:color w:val="000000" w:themeColor="text1"/>
          <w:spacing w:val="-1"/>
        </w:rPr>
        <w:t>Менеджер</w:t>
      </w:r>
      <w:r w:rsidRPr="00AF29BB">
        <w:rPr>
          <w:color w:val="000000" w:themeColor="text1"/>
          <w:spacing w:val="59"/>
        </w:rPr>
        <w:t xml:space="preserve"> </w:t>
      </w:r>
      <w:r w:rsidRPr="00AF29BB">
        <w:rPr>
          <w:color w:val="000000" w:themeColor="text1"/>
          <w:spacing w:val="-1"/>
        </w:rPr>
        <w:t>ключей</w:t>
      </w:r>
      <w:r w:rsidRPr="00AF29BB">
        <w:rPr>
          <w:color w:val="000000" w:themeColor="text1"/>
          <w:spacing w:val="57"/>
        </w:rPr>
        <w:t xml:space="preserve"> </w:t>
      </w:r>
      <w:r w:rsidRPr="00AF29BB">
        <w:rPr>
          <w:color w:val="000000" w:themeColor="text1"/>
          <w:spacing w:val="-1"/>
        </w:rPr>
        <w:t>Kleopatra</w:t>
      </w:r>
      <w:r w:rsidR="002F46A3" w:rsidRPr="00AF29BB">
        <w:rPr>
          <w:color w:val="000000" w:themeColor="text1"/>
          <w:spacing w:val="-1"/>
        </w:rPr>
        <w:t xml:space="preserve"> (компонент для </w:t>
      </w:r>
      <w:r w:rsidR="002F46A3" w:rsidRPr="00AF29BB">
        <w:rPr>
          <w:color w:val="000000" w:themeColor="text1"/>
          <w:spacing w:val="-1"/>
          <w:lang w:val="en-US"/>
        </w:rPr>
        <w:t>Outlook</w:t>
      </w:r>
      <w:r w:rsidR="002F46A3" w:rsidRPr="00AF29BB">
        <w:rPr>
          <w:color w:val="000000" w:themeColor="text1"/>
          <w:spacing w:val="-1"/>
        </w:rPr>
        <w:t xml:space="preserve"> можно отключить)</w:t>
      </w:r>
      <w:r w:rsidRPr="00AF29BB">
        <w:rPr>
          <w:color w:val="000000" w:themeColor="text1"/>
          <w:spacing w:val="-1"/>
        </w:rPr>
        <w:t>,</w:t>
      </w:r>
      <w:r w:rsidRPr="00AF29BB">
        <w:rPr>
          <w:color w:val="000000" w:themeColor="text1"/>
          <w:spacing w:val="58"/>
        </w:rPr>
        <w:t xml:space="preserve"> </w:t>
      </w:r>
      <w:r w:rsidRPr="00AF29BB">
        <w:rPr>
          <w:color w:val="000000" w:themeColor="text1"/>
          <w:spacing w:val="-1"/>
        </w:rPr>
        <w:t>поскольку</w:t>
      </w:r>
      <w:r w:rsidRPr="00AF29BB">
        <w:rPr>
          <w:color w:val="000000" w:themeColor="text1"/>
          <w:spacing w:val="57"/>
        </w:rPr>
        <w:t xml:space="preserve"> </w:t>
      </w:r>
      <w:r w:rsidRPr="00AF29BB">
        <w:rPr>
          <w:color w:val="000000" w:themeColor="text1"/>
        </w:rPr>
        <w:t>дальнейшее</w:t>
      </w:r>
      <w:r w:rsidRPr="00AF29BB">
        <w:rPr>
          <w:color w:val="000000" w:themeColor="text1"/>
          <w:spacing w:val="56"/>
        </w:rPr>
        <w:t xml:space="preserve"> </w:t>
      </w:r>
      <w:r w:rsidRPr="00AF29BB">
        <w:rPr>
          <w:color w:val="000000" w:themeColor="text1"/>
          <w:spacing w:val="-1"/>
        </w:rPr>
        <w:t>руководство</w:t>
      </w:r>
      <w:r w:rsidRPr="00AF29BB">
        <w:rPr>
          <w:color w:val="000000" w:themeColor="text1"/>
          <w:spacing w:val="59"/>
        </w:rPr>
        <w:t xml:space="preserve"> </w:t>
      </w:r>
      <w:r w:rsidRPr="00AF29BB">
        <w:rPr>
          <w:color w:val="000000" w:themeColor="text1"/>
        </w:rPr>
        <w:t>в</w:t>
      </w:r>
      <w:r w:rsidRPr="00AF29BB">
        <w:rPr>
          <w:color w:val="000000" w:themeColor="text1"/>
          <w:spacing w:val="58"/>
        </w:rPr>
        <w:t xml:space="preserve"> </w:t>
      </w:r>
      <w:r w:rsidRPr="00AF29BB">
        <w:rPr>
          <w:color w:val="000000" w:themeColor="text1"/>
          <w:spacing w:val="-1"/>
        </w:rPr>
        <w:t>данной</w:t>
      </w:r>
      <w:r w:rsidRPr="00AF29BB">
        <w:rPr>
          <w:color w:val="000000" w:themeColor="text1"/>
          <w:spacing w:val="47"/>
        </w:rPr>
        <w:t xml:space="preserve"> </w:t>
      </w:r>
      <w:r w:rsidRPr="00AF29BB">
        <w:rPr>
          <w:color w:val="000000" w:themeColor="text1"/>
          <w:spacing w:val="-1"/>
        </w:rPr>
        <w:t>практической</w:t>
      </w:r>
      <w:r w:rsidRPr="00AF29BB">
        <w:rPr>
          <w:color w:val="000000" w:themeColor="text1"/>
          <w:spacing w:val="1"/>
        </w:rPr>
        <w:t xml:space="preserve"> </w:t>
      </w:r>
      <w:r w:rsidRPr="00AF29BB">
        <w:rPr>
          <w:color w:val="000000" w:themeColor="text1"/>
          <w:spacing w:val="-2"/>
        </w:rPr>
        <w:t>работе</w:t>
      </w:r>
      <w:r w:rsidRPr="00AF29BB">
        <w:rPr>
          <w:color w:val="000000" w:themeColor="text1"/>
        </w:rPr>
        <w:t xml:space="preserve"> </w:t>
      </w:r>
      <w:r w:rsidRPr="00AF29BB">
        <w:rPr>
          <w:color w:val="000000" w:themeColor="text1"/>
          <w:spacing w:val="-1"/>
        </w:rPr>
        <w:t>будет</w:t>
      </w:r>
      <w:r w:rsidRPr="00AF29BB">
        <w:rPr>
          <w:color w:val="000000" w:themeColor="text1"/>
        </w:rPr>
        <w:t xml:space="preserve"> </w:t>
      </w:r>
      <w:r w:rsidRPr="00AF29BB">
        <w:rPr>
          <w:color w:val="000000" w:themeColor="text1"/>
          <w:spacing w:val="-1"/>
        </w:rPr>
        <w:t>приведено</w:t>
      </w:r>
      <w:r w:rsidRPr="00AF29BB">
        <w:rPr>
          <w:color w:val="000000" w:themeColor="text1"/>
          <w:spacing w:val="1"/>
        </w:rPr>
        <w:t xml:space="preserve"> </w:t>
      </w:r>
      <w:r w:rsidRPr="00AF29BB">
        <w:rPr>
          <w:color w:val="000000" w:themeColor="text1"/>
          <w:spacing w:val="-1"/>
        </w:rPr>
        <w:t>для</w:t>
      </w:r>
      <w:r w:rsidRPr="00AF29BB">
        <w:rPr>
          <w:color w:val="000000" w:themeColor="text1"/>
        </w:rPr>
        <w:t xml:space="preserve"> связки </w:t>
      </w:r>
      <w:r w:rsidRPr="00AF29BB">
        <w:rPr>
          <w:color w:val="000000" w:themeColor="text1"/>
          <w:spacing w:val="-1"/>
        </w:rPr>
        <w:t>Kleopatra+GnuPG.</w:t>
      </w:r>
    </w:p>
    <w:p w:rsidR="00851BBE" w:rsidRPr="00AF29BB" w:rsidRDefault="00851BBE" w:rsidP="00955458">
      <w:pPr>
        <w:pStyle w:val="a3"/>
        <w:kinsoku w:val="0"/>
        <w:overflowPunct w:val="0"/>
        <w:spacing w:before="11" w:line="276" w:lineRule="auto"/>
        <w:ind w:left="0"/>
        <w:jc w:val="both"/>
        <w:rPr>
          <w:color w:val="000000" w:themeColor="text1"/>
          <w:sz w:val="14"/>
          <w:szCs w:val="14"/>
        </w:rPr>
      </w:pPr>
    </w:p>
    <w:p w:rsidR="00851BBE" w:rsidRPr="00AF29BB" w:rsidRDefault="00851BBE" w:rsidP="00955458">
      <w:pPr>
        <w:pStyle w:val="41"/>
        <w:numPr>
          <w:ilvl w:val="0"/>
          <w:numId w:val="14"/>
        </w:numPr>
        <w:kinsoku w:val="0"/>
        <w:overflowPunct w:val="0"/>
        <w:spacing w:line="276" w:lineRule="auto"/>
        <w:jc w:val="both"/>
        <w:outlineLvl w:val="9"/>
        <w:rPr>
          <w:b w:val="0"/>
          <w:bCs w:val="0"/>
          <w:color w:val="000000" w:themeColor="text1"/>
        </w:rPr>
      </w:pPr>
      <w:r w:rsidRPr="00AF29BB">
        <w:rPr>
          <w:color w:val="000000" w:themeColor="text1"/>
          <w:spacing w:val="-1"/>
        </w:rPr>
        <w:t>Процедура</w:t>
      </w:r>
      <w:r w:rsidRPr="00AF29BB">
        <w:rPr>
          <w:color w:val="000000" w:themeColor="text1"/>
          <w:spacing w:val="1"/>
        </w:rPr>
        <w:t xml:space="preserve"> </w:t>
      </w:r>
      <w:r w:rsidRPr="00AF29BB">
        <w:rPr>
          <w:color w:val="000000" w:themeColor="text1"/>
          <w:spacing w:val="-2"/>
        </w:rPr>
        <w:t>генерации</w:t>
      </w:r>
      <w:r w:rsidRPr="00AF29BB">
        <w:rPr>
          <w:color w:val="000000" w:themeColor="text1"/>
          <w:spacing w:val="-1"/>
        </w:rPr>
        <w:t xml:space="preserve"> ключей</w:t>
      </w:r>
    </w:p>
    <w:p w:rsidR="00851BBE" w:rsidRPr="00AF29BB" w:rsidRDefault="00851BBE" w:rsidP="00955458">
      <w:pPr>
        <w:pStyle w:val="a3"/>
        <w:kinsoku w:val="0"/>
        <w:overflowPunct w:val="0"/>
        <w:spacing w:line="276" w:lineRule="auto"/>
        <w:ind w:left="2555" w:hanging="1755"/>
        <w:jc w:val="both"/>
        <w:rPr>
          <w:color w:val="000000" w:themeColor="text1"/>
        </w:rPr>
      </w:pPr>
      <w:r w:rsidRPr="00AF29BB">
        <w:rPr>
          <w:color w:val="000000" w:themeColor="text1"/>
          <w:spacing w:val="-1"/>
        </w:rPr>
        <w:t>Запустить</w:t>
      </w:r>
      <w:r w:rsidRPr="00AF29BB">
        <w:rPr>
          <w:color w:val="000000" w:themeColor="text1"/>
          <w:spacing w:val="-2"/>
        </w:rPr>
        <w:t xml:space="preserve"> </w:t>
      </w:r>
      <w:r w:rsidRPr="00AF29BB">
        <w:rPr>
          <w:color w:val="000000" w:themeColor="text1"/>
          <w:spacing w:val="-1"/>
        </w:rPr>
        <w:t>Менеджер</w:t>
      </w:r>
      <w:r w:rsidRPr="00AF29BB">
        <w:rPr>
          <w:color w:val="000000" w:themeColor="text1"/>
          <w:spacing w:val="1"/>
        </w:rPr>
        <w:t xml:space="preserve"> </w:t>
      </w:r>
      <w:r w:rsidRPr="00AF29BB">
        <w:rPr>
          <w:color w:val="000000" w:themeColor="text1"/>
          <w:spacing w:val="-1"/>
        </w:rPr>
        <w:t>ключей</w:t>
      </w:r>
      <w:r w:rsidRPr="00AF29BB">
        <w:rPr>
          <w:color w:val="000000" w:themeColor="text1"/>
        </w:rPr>
        <w:t xml:space="preserve"> </w:t>
      </w:r>
      <w:r w:rsidRPr="00AF29BB">
        <w:rPr>
          <w:color w:val="000000" w:themeColor="text1"/>
          <w:spacing w:val="-1"/>
        </w:rPr>
        <w:t>Kleopatra</w:t>
      </w:r>
      <w:r w:rsidRPr="00AF29BB">
        <w:rPr>
          <w:color w:val="000000" w:themeColor="text1"/>
          <w:spacing w:val="2"/>
        </w:rPr>
        <w:t xml:space="preserve"> </w:t>
      </w:r>
      <w:r w:rsidRPr="00AF29BB">
        <w:rPr>
          <w:color w:val="000000" w:themeColor="text1"/>
          <w:spacing w:val="-1"/>
        </w:rPr>
        <w:t>(Рисунок</w:t>
      </w:r>
      <w:r w:rsidRPr="00AF29BB">
        <w:rPr>
          <w:color w:val="000000" w:themeColor="text1"/>
          <w:spacing w:val="-3"/>
        </w:rPr>
        <w:t xml:space="preserve"> </w:t>
      </w:r>
      <w:r w:rsidRPr="00AF29BB">
        <w:rPr>
          <w:color w:val="000000" w:themeColor="text1"/>
        </w:rPr>
        <w:t>5.1)</w:t>
      </w:r>
    </w:p>
    <w:p w:rsidR="00851BBE" w:rsidRPr="00AF29BB" w:rsidRDefault="00851BBE" w:rsidP="00955458">
      <w:pPr>
        <w:pStyle w:val="a3"/>
        <w:kinsoku w:val="0"/>
        <w:overflowPunct w:val="0"/>
        <w:spacing w:line="276" w:lineRule="auto"/>
        <w:ind w:left="873"/>
        <w:jc w:val="both"/>
        <w:rPr>
          <w:color w:val="000000" w:themeColor="text1"/>
        </w:rPr>
      </w:pPr>
      <w:r w:rsidRPr="00AF29BB">
        <w:rPr>
          <w:noProof/>
          <w:color w:val="000000" w:themeColor="text1"/>
        </w:rPr>
        <w:drawing>
          <wp:inline distT="0" distB="0" distL="0" distR="0" wp14:anchorId="388F9F9D" wp14:editId="78EB17A8">
            <wp:extent cx="5275580" cy="2301240"/>
            <wp:effectExtent l="1905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5580" cy="2301240"/>
                    </a:xfrm>
                    <a:prstGeom prst="rect">
                      <a:avLst/>
                    </a:prstGeom>
                    <a:noFill/>
                    <a:ln w="9525">
                      <a:noFill/>
                      <a:miter lim="800000"/>
                      <a:headEnd/>
                      <a:tailEnd/>
                    </a:ln>
                  </pic:spPr>
                </pic:pic>
              </a:graphicData>
            </a:graphic>
          </wp:inline>
        </w:drawing>
      </w:r>
    </w:p>
    <w:p w:rsidR="00851BBE" w:rsidRPr="00AF29BB" w:rsidRDefault="00851BBE" w:rsidP="00955458">
      <w:pPr>
        <w:pStyle w:val="a3"/>
        <w:kinsoku w:val="0"/>
        <w:overflowPunct w:val="0"/>
        <w:spacing w:before="1" w:line="276" w:lineRule="auto"/>
        <w:ind w:left="2555"/>
        <w:jc w:val="both"/>
        <w:rPr>
          <w:color w:val="000000" w:themeColor="text1"/>
          <w:spacing w:val="-2"/>
        </w:rPr>
      </w:pPr>
      <w:r w:rsidRPr="00AF29BB">
        <w:rPr>
          <w:color w:val="000000" w:themeColor="text1"/>
          <w:spacing w:val="-1"/>
        </w:rPr>
        <w:t>Рисунок</w:t>
      </w:r>
      <w:r w:rsidRPr="00AF29BB">
        <w:rPr>
          <w:color w:val="000000" w:themeColor="text1"/>
          <w:spacing w:val="-3"/>
        </w:rPr>
        <w:t xml:space="preserve"> </w:t>
      </w:r>
      <w:r w:rsidRPr="00AF29BB">
        <w:rPr>
          <w:color w:val="000000" w:themeColor="text1"/>
        </w:rPr>
        <w:t xml:space="preserve">5.1. </w:t>
      </w:r>
      <w:r w:rsidRPr="00AF29BB">
        <w:rPr>
          <w:color w:val="000000" w:themeColor="text1"/>
          <w:spacing w:val="-1"/>
        </w:rPr>
        <w:t>Менеджер</w:t>
      </w:r>
      <w:r w:rsidRPr="00AF29BB">
        <w:rPr>
          <w:color w:val="000000" w:themeColor="text1"/>
          <w:spacing w:val="1"/>
        </w:rPr>
        <w:t xml:space="preserve"> </w:t>
      </w:r>
      <w:r w:rsidRPr="00AF29BB">
        <w:rPr>
          <w:color w:val="000000" w:themeColor="text1"/>
          <w:spacing w:val="-1"/>
        </w:rPr>
        <w:t>ключей</w:t>
      </w:r>
      <w:r w:rsidRPr="00AF29BB">
        <w:rPr>
          <w:color w:val="000000" w:themeColor="text1"/>
          <w:spacing w:val="3"/>
        </w:rPr>
        <w:t xml:space="preserve"> </w:t>
      </w:r>
      <w:r w:rsidRPr="00AF29BB">
        <w:rPr>
          <w:color w:val="000000" w:themeColor="text1"/>
          <w:spacing w:val="-2"/>
        </w:rPr>
        <w:t>Kleopatra</w:t>
      </w:r>
    </w:p>
    <w:p w:rsidR="00851BBE" w:rsidRPr="00AF29BB" w:rsidRDefault="00851BBE" w:rsidP="00955458">
      <w:pPr>
        <w:pStyle w:val="a3"/>
        <w:kinsoku w:val="0"/>
        <w:overflowPunct w:val="0"/>
        <w:spacing w:before="11" w:line="276" w:lineRule="auto"/>
        <w:ind w:left="0"/>
        <w:jc w:val="both"/>
        <w:rPr>
          <w:color w:val="000000" w:themeColor="text1"/>
          <w:sz w:val="14"/>
          <w:szCs w:val="14"/>
        </w:rPr>
      </w:pPr>
    </w:p>
    <w:p w:rsidR="00851BBE" w:rsidRPr="00AF29BB" w:rsidRDefault="00851BBE" w:rsidP="00955458">
      <w:pPr>
        <w:pStyle w:val="a3"/>
        <w:kinsoku w:val="0"/>
        <w:overflowPunct w:val="0"/>
        <w:spacing w:line="276" w:lineRule="auto"/>
        <w:ind w:right="114" w:firstLine="701"/>
        <w:jc w:val="both"/>
        <w:rPr>
          <w:color w:val="000000" w:themeColor="text1"/>
          <w:spacing w:val="-1"/>
        </w:rPr>
      </w:pPr>
      <w:r w:rsidRPr="00AF29BB">
        <w:rPr>
          <w:color w:val="000000" w:themeColor="text1"/>
        </w:rPr>
        <w:t>В</w:t>
      </w:r>
      <w:r w:rsidRPr="00AF29BB">
        <w:rPr>
          <w:color w:val="000000" w:themeColor="text1"/>
          <w:spacing w:val="66"/>
        </w:rPr>
        <w:t xml:space="preserve"> </w:t>
      </w:r>
      <w:r w:rsidRPr="00AF29BB">
        <w:rPr>
          <w:color w:val="000000" w:themeColor="text1"/>
          <w:spacing w:val="-1"/>
        </w:rPr>
        <w:t>главном</w:t>
      </w:r>
      <w:r w:rsidRPr="00AF29BB">
        <w:rPr>
          <w:color w:val="000000" w:themeColor="text1"/>
          <w:spacing w:val="63"/>
        </w:rPr>
        <w:t xml:space="preserve"> </w:t>
      </w:r>
      <w:r w:rsidRPr="00AF29BB">
        <w:rPr>
          <w:color w:val="000000" w:themeColor="text1"/>
          <w:spacing w:val="-1"/>
        </w:rPr>
        <w:t>окне</w:t>
      </w:r>
      <w:r w:rsidRPr="00AF29BB">
        <w:rPr>
          <w:color w:val="000000" w:themeColor="text1"/>
          <w:spacing w:val="64"/>
        </w:rPr>
        <w:t xml:space="preserve"> </w:t>
      </w:r>
      <w:r w:rsidRPr="00AF29BB">
        <w:rPr>
          <w:color w:val="000000" w:themeColor="text1"/>
          <w:spacing w:val="-1"/>
        </w:rPr>
        <w:t>программы,</w:t>
      </w:r>
      <w:r w:rsidRPr="00AF29BB">
        <w:rPr>
          <w:color w:val="000000" w:themeColor="text1"/>
          <w:spacing w:val="65"/>
        </w:rPr>
        <w:t xml:space="preserve"> </w:t>
      </w:r>
      <w:r w:rsidRPr="00AF29BB">
        <w:rPr>
          <w:color w:val="000000" w:themeColor="text1"/>
          <w:spacing w:val="-1"/>
        </w:rPr>
        <w:t>которое</w:t>
      </w:r>
      <w:r w:rsidRPr="00AF29BB">
        <w:rPr>
          <w:color w:val="000000" w:themeColor="text1"/>
          <w:spacing w:val="64"/>
        </w:rPr>
        <w:t xml:space="preserve"> </w:t>
      </w:r>
      <w:r w:rsidRPr="00AF29BB">
        <w:rPr>
          <w:color w:val="000000" w:themeColor="text1"/>
          <w:spacing w:val="-1"/>
        </w:rPr>
        <w:t>представлено</w:t>
      </w:r>
      <w:r w:rsidRPr="00AF29BB">
        <w:rPr>
          <w:color w:val="000000" w:themeColor="text1"/>
          <w:spacing w:val="67"/>
        </w:rPr>
        <w:t xml:space="preserve"> </w:t>
      </w:r>
      <w:r w:rsidRPr="00AF29BB">
        <w:rPr>
          <w:color w:val="000000" w:themeColor="text1"/>
          <w:spacing w:val="-1"/>
        </w:rPr>
        <w:t>на</w:t>
      </w:r>
      <w:r w:rsidRPr="00AF29BB">
        <w:rPr>
          <w:color w:val="000000" w:themeColor="text1"/>
          <w:spacing w:val="66"/>
        </w:rPr>
        <w:t xml:space="preserve"> </w:t>
      </w:r>
      <w:r w:rsidRPr="00AF29BB">
        <w:rPr>
          <w:color w:val="000000" w:themeColor="text1"/>
          <w:spacing w:val="-2"/>
        </w:rPr>
        <w:t>вышеприведённом</w:t>
      </w:r>
      <w:r w:rsidRPr="00AF29BB">
        <w:rPr>
          <w:color w:val="000000" w:themeColor="text1"/>
          <w:spacing w:val="51"/>
        </w:rPr>
        <w:t xml:space="preserve"> </w:t>
      </w:r>
      <w:r w:rsidRPr="00AF29BB">
        <w:rPr>
          <w:color w:val="000000" w:themeColor="text1"/>
          <w:spacing w:val="-1"/>
        </w:rPr>
        <w:t>скриншоте,</w:t>
      </w:r>
      <w:r w:rsidRPr="00AF29BB">
        <w:rPr>
          <w:color w:val="000000" w:themeColor="text1"/>
          <w:spacing w:val="39"/>
        </w:rPr>
        <w:t xml:space="preserve"> </w:t>
      </w:r>
      <w:r w:rsidRPr="00AF29BB">
        <w:rPr>
          <w:color w:val="000000" w:themeColor="text1"/>
          <w:spacing w:val="-1"/>
        </w:rPr>
        <w:t>отображаются</w:t>
      </w:r>
      <w:r w:rsidRPr="00AF29BB">
        <w:rPr>
          <w:color w:val="000000" w:themeColor="text1"/>
          <w:spacing w:val="42"/>
        </w:rPr>
        <w:t xml:space="preserve"> </w:t>
      </w:r>
      <w:r w:rsidRPr="00AF29BB">
        <w:rPr>
          <w:color w:val="000000" w:themeColor="text1"/>
          <w:spacing w:val="-1"/>
        </w:rPr>
        <w:t>известные</w:t>
      </w:r>
      <w:r w:rsidRPr="00AF29BB">
        <w:rPr>
          <w:color w:val="000000" w:themeColor="text1"/>
          <w:spacing w:val="40"/>
        </w:rPr>
        <w:t xml:space="preserve"> </w:t>
      </w:r>
      <w:r w:rsidRPr="00AF29BB">
        <w:rPr>
          <w:color w:val="000000" w:themeColor="text1"/>
          <w:spacing w:val="-1"/>
        </w:rPr>
        <w:t>программе</w:t>
      </w:r>
      <w:r w:rsidRPr="00AF29BB">
        <w:rPr>
          <w:color w:val="000000" w:themeColor="text1"/>
          <w:spacing w:val="40"/>
        </w:rPr>
        <w:t xml:space="preserve"> </w:t>
      </w:r>
      <w:r w:rsidRPr="00AF29BB">
        <w:rPr>
          <w:color w:val="000000" w:themeColor="text1"/>
          <w:spacing w:val="-1"/>
        </w:rPr>
        <w:t>ключи</w:t>
      </w:r>
      <w:r w:rsidRPr="00AF29BB">
        <w:rPr>
          <w:color w:val="000000" w:themeColor="text1"/>
          <w:spacing w:val="43"/>
        </w:rPr>
        <w:t xml:space="preserve"> </w:t>
      </w:r>
      <w:r w:rsidRPr="00AF29BB">
        <w:rPr>
          <w:color w:val="000000" w:themeColor="text1"/>
          <w:spacing w:val="-1"/>
        </w:rPr>
        <w:t>(свои</w:t>
      </w:r>
      <w:r w:rsidRPr="00AF29BB">
        <w:rPr>
          <w:color w:val="000000" w:themeColor="text1"/>
          <w:spacing w:val="41"/>
        </w:rPr>
        <w:t xml:space="preserve"> </w:t>
      </w:r>
      <w:r w:rsidRPr="00AF29BB">
        <w:rPr>
          <w:color w:val="000000" w:themeColor="text1"/>
          <w:spacing w:val="-1"/>
        </w:rPr>
        <w:t>пары</w:t>
      </w:r>
      <w:r w:rsidRPr="00AF29BB">
        <w:rPr>
          <w:color w:val="000000" w:themeColor="text1"/>
          <w:spacing w:val="43"/>
        </w:rPr>
        <w:t xml:space="preserve"> </w:t>
      </w:r>
      <w:r w:rsidRPr="00AF29BB">
        <w:rPr>
          <w:color w:val="000000" w:themeColor="text1"/>
          <w:spacing w:val="-1"/>
        </w:rPr>
        <w:t>ключей</w:t>
      </w:r>
      <w:r w:rsidRPr="00AF29BB">
        <w:rPr>
          <w:color w:val="000000" w:themeColor="text1"/>
          <w:spacing w:val="50"/>
        </w:rPr>
        <w:t xml:space="preserve"> </w:t>
      </w:r>
      <w:r w:rsidRPr="00AF29BB">
        <w:rPr>
          <w:color w:val="000000" w:themeColor="text1"/>
          <w:spacing w:val="-1"/>
        </w:rPr>
        <w:t>или</w:t>
      </w:r>
      <w:r w:rsidRPr="00AF29BB">
        <w:rPr>
          <w:color w:val="000000" w:themeColor="text1"/>
          <w:spacing w:val="57"/>
        </w:rPr>
        <w:t xml:space="preserve"> </w:t>
      </w:r>
      <w:r w:rsidRPr="00AF29BB">
        <w:rPr>
          <w:color w:val="000000" w:themeColor="text1"/>
          <w:spacing w:val="-1"/>
        </w:rPr>
        <w:t>открытые</w:t>
      </w:r>
      <w:r w:rsidRPr="00AF29BB">
        <w:rPr>
          <w:color w:val="000000" w:themeColor="text1"/>
          <w:spacing w:val="37"/>
        </w:rPr>
        <w:t xml:space="preserve"> </w:t>
      </w:r>
      <w:r w:rsidRPr="00AF29BB">
        <w:rPr>
          <w:color w:val="000000" w:themeColor="text1"/>
          <w:spacing w:val="-1"/>
        </w:rPr>
        <w:t>чужие</w:t>
      </w:r>
      <w:r w:rsidRPr="00AF29BB">
        <w:rPr>
          <w:color w:val="000000" w:themeColor="text1"/>
          <w:spacing w:val="37"/>
        </w:rPr>
        <w:t xml:space="preserve"> </w:t>
      </w:r>
      <w:r w:rsidRPr="00AF29BB">
        <w:rPr>
          <w:color w:val="000000" w:themeColor="text1"/>
          <w:spacing w:val="-1"/>
        </w:rPr>
        <w:t>ключи).</w:t>
      </w:r>
      <w:r w:rsidRPr="00AF29BB">
        <w:rPr>
          <w:color w:val="000000" w:themeColor="text1"/>
          <w:spacing w:val="42"/>
        </w:rPr>
        <w:t xml:space="preserve"> </w:t>
      </w:r>
      <w:r w:rsidRPr="00AF29BB">
        <w:rPr>
          <w:color w:val="000000" w:themeColor="text1"/>
          <w:spacing w:val="-1"/>
        </w:rPr>
        <w:t>Открытые</w:t>
      </w:r>
      <w:r w:rsidRPr="00AF29BB">
        <w:rPr>
          <w:color w:val="000000" w:themeColor="text1"/>
          <w:spacing w:val="37"/>
        </w:rPr>
        <w:t xml:space="preserve"> </w:t>
      </w:r>
      <w:r w:rsidRPr="00AF29BB">
        <w:rPr>
          <w:color w:val="000000" w:themeColor="text1"/>
          <w:spacing w:val="-1"/>
        </w:rPr>
        <w:t>ключи</w:t>
      </w:r>
      <w:r w:rsidRPr="00AF29BB">
        <w:rPr>
          <w:color w:val="000000" w:themeColor="text1"/>
          <w:spacing w:val="40"/>
        </w:rPr>
        <w:t xml:space="preserve"> </w:t>
      </w:r>
      <w:r w:rsidRPr="00AF29BB">
        <w:rPr>
          <w:color w:val="000000" w:themeColor="text1"/>
        </w:rPr>
        <w:t>в</w:t>
      </w:r>
      <w:r w:rsidRPr="00AF29BB">
        <w:rPr>
          <w:color w:val="000000" w:themeColor="text1"/>
          <w:spacing w:val="38"/>
        </w:rPr>
        <w:t xml:space="preserve"> </w:t>
      </w:r>
      <w:r w:rsidRPr="00AF29BB">
        <w:rPr>
          <w:color w:val="000000" w:themeColor="text1"/>
          <w:spacing w:val="-1"/>
        </w:rPr>
        <w:t>программе</w:t>
      </w:r>
      <w:r w:rsidRPr="00AF29BB">
        <w:rPr>
          <w:color w:val="000000" w:themeColor="text1"/>
          <w:spacing w:val="40"/>
        </w:rPr>
        <w:t xml:space="preserve"> </w:t>
      </w:r>
      <w:r w:rsidRPr="00AF29BB">
        <w:rPr>
          <w:color w:val="000000" w:themeColor="text1"/>
          <w:spacing w:val="-1"/>
        </w:rPr>
        <w:t>включаются</w:t>
      </w:r>
      <w:r w:rsidRPr="00AF29BB">
        <w:rPr>
          <w:color w:val="000000" w:themeColor="text1"/>
          <w:spacing w:val="37"/>
        </w:rPr>
        <w:t xml:space="preserve"> </w:t>
      </w:r>
      <w:r w:rsidRPr="00AF29BB">
        <w:rPr>
          <w:color w:val="000000" w:themeColor="text1"/>
        </w:rPr>
        <w:t>в</w:t>
      </w:r>
      <w:r w:rsidRPr="00AF29BB">
        <w:rPr>
          <w:color w:val="000000" w:themeColor="text1"/>
          <w:spacing w:val="37"/>
        </w:rPr>
        <w:t xml:space="preserve"> </w:t>
      </w:r>
      <w:r w:rsidRPr="00AF29BB">
        <w:rPr>
          <w:color w:val="000000" w:themeColor="text1"/>
          <w:spacing w:val="-1"/>
        </w:rPr>
        <w:t>сертификаты.</w:t>
      </w:r>
    </w:p>
    <w:p w:rsidR="00851BBE" w:rsidRPr="00AF29BB" w:rsidRDefault="00851BBE" w:rsidP="00955458">
      <w:pPr>
        <w:pStyle w:val="a3"/>
        <w:kinsoku w:val="0"/>
        <w:overflowPunct w:val="0"/>
        <w:spacing w:line="276" w:lineRule="auto"/>
        <w:jc w:val="both"/>
        <w:rPr>
          <w:color w:val="000000" w:themeColor="text1"/>
        </w:rPr>
      </w:pPr>
      <w:r w:rsidRPr="00AF29BB">
        <w:rPr>
          <w:color w:val="000000" w:themeColor="text1"/>
        </w:rPr>
        <w:t>Чтобы</w:t>
      </w:r>
      <w:r w:rsidRPr="00AF29BB">
        <w:rPr>
          <w:color w:val="000000" w:themeColor="text1"/>
          <w:spacing w:val="35"/>
        </w:rPr>
        <w:t xml:space="preserve"> </w:t>
      </w:r>
      <w:r w:rsidRPr="00AF29BB">
        <w:rPr>
          <w:color w:val="000000" w:themeColor="text1"/>
          <w:spacing w:val="-1"/>
        </w:rPr>
        <w:t>создать</w:t>
      </w:r>
      <w:r w:rsidRPr="00AF29BB">
        <w:rPr>
          <w:color w:val="000000" w:themeColor="text1"/>
          <w:spacing w:val="34"/>
        </w:rPr>
        <w:t xml:space="preserve"> </w:t>
      </w:r>
      <w:r w:rsidRPr="00AF29BB">
        <w:rPr>
          <w:color w:val="000000" w:themeColor="text1"/>
          <w:spacing w:val="-1"/>
        </w:rPr>
        <w:t>новую</w:t>
      </w:r>
      <w:r w:rsidRPr="00AF29BB">
        <w:rPr>
          <w:color w:val="000000" w:themeColor="text1"/>
          <w:spacing w:val="34"/>
        </w:rPr>
        <w:t xml:space="preserve"> </w:t>
      </w:r>
      <w:r w:rsidRPr="00AF29BB">
        <w:rPr>
          <w:color w:val="000000" w:themeColor="text1"/>
        </w:rPr>
        <w:t>пару</w:t>
      </w:r>
      <w:r w:rsidRPr="00AF29BB">
        <w:rPr>
          <w:color w:val="000000" w:themeColor="text1"/>
          <w:spacing w:val="31"/>
        </w:rPr>
        <w:t xml:space="preserve"> </w:t>
      </w:r>
      <w:r w:rsidRPr="00AF29BB">
        <w:rPr>
          <w:color w:val="000000" w:themeColor="text1"/>
          <w:spacing w:val="-1"/>
        </w:rPr>
        <w:t>ключей,</w:t>
      </w:r>
      <w:r w:rsidRPr="00AF29BB">
        <w:rPr>
          <w:color w:val="000000" w:themeColor="text1"/>
          <w:spacing w:val="34"/>
        </w:rPr>
        <w:t xml:space="preserve"> </w:t>
      </w:r>
      <w:r w:rsidRPr="00AF29BB">
        <w:rPr>
          <w:color w:val="000000" w:themeColor="text1"/>
          <w:spacing w:val="-2"/>
        </w:rPr>
        <w:t>необходимо</w:t>
      </w:r>
      <w:r w:rsidRPr="00AF29BB">
        <w:rPr>
          <w:color w:val="000000" w:themeColor="text1"/>
          <w:spacing w:val="36"/>
        </w:rPr>
        <w:t xml:space="preserve"> </w:t>
      </w:r>
      <w:r w:rsidRPr="00AF29BB">
        <w:rPr>
          <w:color w:val="000000" w:themeColor="text1"/>
          <w:spacing w:val="-1"/>
        </w:rPr>
        <w:t>выбрать</w:t>
      </w:r>
      <w:r w:rsidRPr="00AF29BB">
        <w:rPr>
          <w:color w:val="000000" w:themeColor="text1"/>
          <w:spacing w:val="31"/>
        </w:rPr>
        <w:t xml:space="preserve"> </w:t>
      </w:r>
      <w:r w:rsidRPr="00AF29BB">
        <w:rPr>
          <w:color w:val="000000" w:themeColor="text1"/>
          <w:spacing w:val="-1"/>
        </w:rPr>
        <w:t>пункт</w:t>
      </w:r>
      <w:r w:rsidRPr="00AF29BB">
        <w:rPr>
          <w:color w:val="000000" w:themeColor="text1"/>
          <w:spacing w:val="35"/>
        </w:rPr>
        <w:t xml:space="preserve"> </w:t>
      </w:r>
      <w:r w:rsidRPr="00AF29BB">
        <w:rPr>
          <w:color w:val="000000" w:themeColor="text1"/>
        </w:rPr>
        <w:t>меню</w:t>
      </w:r>
      <w:r w:rsidRPr="00AF29BB">
        <w:rPr>
          <w:color w:val="000000" w:themeColor="text1"/>
          <w:spacing w:val="43"/>
        </w:rPr>
        <w:t xml:space="preserve"> </w:t>
      </w:r>
      <w:r w:rsidRPr="00AF29BB">
        <w:rPr>
          <w:b/>
          <w:bCs/>
          <w:i/>
          <w:iCs/>
          <w:color w:val="000000" w:themeColor="text1"/>
          <w:spacing w:val="-2"/>
        </w:rPr>
        <w:t>File</w:t>
      </w:r>
      <w:r w:rsidR="00AF29BB" w:rsidRPr="00AF29BB">
        <w:rPr>
          <w:color w:val="000000" w:themeColor="text1"/>
        </w:rPr>
        <w:t xml:space="preserve"> </w:t>
      </w:r>
      <w:r w:rsidRPr="00AF29BB">
        <w:rPr>
          <w:b/>
          <w:bCs/>
          <w:i/>
          <w:iCs/>
          <w:color w:val="000000" w:themeColor="text1"/>
        </w:rPr>
        <w:t>→</w:t>
      </w:r>
      <w:r w:rsidRPr="00AF29BB">
        <w:rPr>
          <w:b/>
          <w:bCs/>
          <w:i/>
          <w:iCs/>
          <w:color w:val="000000" w:themeColor="text1"/>
          <w:spacing w:val="42"/>
        </w:rPr>
        <w:t xml:space="preserve"> </w:t>
      </w:r>
      <w:r w:rsidRPr="00AF29BB">
        <w:rPr>
          <w:b/>
          <w:bCs/>
          <w:i/>
          <w:iCs/>
          <w:color w:val="000000" w:themeColor="text1"/>
          <w:spacing w:val="-1"/>
        </w:rPr>
        <w:t>New</w:t>
      </w:r>
      <w:r w:rsidRPr="00AF29BB">
        <w:rPr>
          <w:b/>
          <w:bCs/>
          <w:i/>
          <w:iCs/>
          <w:color w:val="000000" w:themeColor="text1"/>
          <w:spacing w:val="42"/>
        </w:rPr>
        <w:t xml:space="preserve"> </w:t>
      </w:r>
      <w:r w:rsidRPr="00AF29BB">
        <w:rPr>
          <w:b/>
          <w:bCs/>
          <w:i/>
          <w:iCs/>
          <w:color w:val="000000" w:themeColor="text1"/>
          <w:spacing w:val="-1"/>
        </w:rPr>
        <w:t>Certificate</w:t>
      </w:r>
      <w:r w:rsidRPr="00AF29BB">
        <w:rPr>
          <w:color w:val="000000" w:themeColor="text1"/>
          <w:spacing w:val="-1"/>
        </w:rPr>
        <w:t>,</w:t>
      </w:r>
      <w:r w:rsidRPr="00AF29BB">
        <w:rPr>
          <w:color w:val="000000" w:themeColor="text1"/>
          <w:spacing w:val="39"/>
        </w:rPr>
        <w:t xml:space="preserve"> </w:t>
      </w:r>
      <w:r w:rsidRPr="00AF29BB">
        <w:rPr>
          <w:color w:val="000000" w:themeColor="text1"/>
        </w:rPr>
        <w:t>в</w:t>
      </w:r>
      <w:r w:rsidRPr="00AF29BB">
        <w:rPr>
          <w:color w:val="000000" w:themeColor="text1"/>
          <w:spacing w:val="41"/>
        </w:rPr>
        <w:t xml:space="preserve"> </w:t>
      </w:r>
      <w:r w:rsidRPr="00AF29BB">
        <w:rPr>
          <w:color w:val="000000" w:themeColor="text1"/>
          <w:spacing w:val="-1"/>
        </w:rPr>
        <w:t>результате</w:t>
      </w:r>
      <w:r w:rsidRPr="00AF29BB">
        <w:rPr>
          <w:color w:val="000000" w:themeColor="text1"/>
          <w:spacing w:val="41"/>
        </w:rPr>
        <w:t xml:space="preserve"> </w:t>
      </w:r>
      <w:r w:rsidRPr="00AF29BB">
        <w:rPr>
          <w:color w:val="000000" w:themeColor="text1"/>
          <w:spacing w:val="-1"/>
        </w:rPr>
        <w:t>появится</w:t>
      </w:r>
      <w:r w:rsidRPr="00AF29BB">
        <w:rPr>
          <w:color w:val="000000" w:themeColor="text1"/>
          <w:spacing w:val="40"/>
        </w:rPr>
        <w:t xml:space="preserve"> </w:t>
      </w:r>
      <w:r w:rsidRPr="00AF29BB">
        <w:rPr>
          <w:color w:val="000000" w:themeColor="text1"/>
          <w:spacing w:val="-1"/>
        </w:rPr>
        <w:t>окно,</w:t>
      </w:r>
      <w:r w:rsidRPr="00AF29BB">
        <w:rPr>
          <w:color w:val="000000" w:themeColor="text1"/>
          <w:spacing w:val="41"/>
        </w:rPr>
        <w:t xml:space="preserve"> </w:t>
      </w:r>
      <w:r w:rsidRPr="00AF29BB">
        <w:rPr>
          <w:color w:val="000000" w:themeColor="text1"/>
          <w:spacing w:val="-1"/>
        </w:rPr>
        <w:t>показанное</w:t>
      </w:r>
      <w:r w:rsidRPr="00AF29BB">
        <w:rPr>
          <w:color w:val="000000" w:themeColor="text1"/>
          <w:spacing w:val="42"/>
        </w:rPr>
        <w:t xml:space="preserve"> </w:t>
      </w:r>
      <w:r w:rsidRPr="00AF29BB">
        <w:rPr>
          <w:color w:val="000000" w:themeColor="text1"/>
          <w:spacing w:val="-1"/>
        </w:rPr>
        <w:t>на</w:t>
      </w:r>
      <w:r w:rsidRPr="00AF29BB">
        <w:rPr>
          <w:color w:val="000000" w:themeColor="text1"/>
          <w:spacing w:val="42"/>
        </w:rPr>
        <w:t xml:space="preserve"> </w:t>
      </w:r>
      <w:r w:rsidRPr="00AF29BB">
        <w:rPr>
          <w:color w:val="000000" w:themeColor="text1"/>
          <w:spacing w:val="-1"/>
        </w:rPr>
        <w:t>следующем</w:t>
      </w:r>
      <w:r w:rsidRPr="00AF29BB">
        <w:rPr>
          <w:color w:val="000000" w:themeColor="text1"/>
          <w:spacing w:val="45"/>
        </w:rPr>
        <w:t xml:space="preserve"> </w:t>
      </w:r>
      <w:r w:rsidRPr="00AF29BB">
        <w:rPr>
          <w:color w:val="000000" w:themeColor="text1"/>
          <w:spacing w:val="-1"/>
        </w:rPr>
        <w:t>скриншоте</w:t>
      </w:r>
      <w:r w:rsidRPr="00AF29BB">
        <w:rPr>
          <w:color w:val="000000" w:themeColor="text1"/>
        </w:rPr>
        <w:t xml:space="preserve"> </w:t>
      </w:r>
      <w:r w:rsidRPr="00AF29BB">
        <w:rPr>
          <w:color w:val="000000" w:themeColor="text1"/>
          <w:spacing w:val="-2"/>
        </w:rPr>
        <w:t>(Рисунок</w:t>
      </w:r>
      <w:r w:rsidRPr="00AF29BB">
        <w:rPr>
          <w:color w:val="000000" w:themeColor="text1"/>
        </w:rPr>
        <w:t xml:space="preserve"> 5.2).</w:t>
      </w:r>
    </w:p>
    <w:p w:rsidR="00851BBE" w:rsidRPr="00AF29BB" w:rsidRDefault="00851BBE" w:rsidP="00955458">
      <w:pPr>
        <w:pStyle w:val="a3"/>
        <w:kinsoku w:val="0"/>
        <w:overflowPunct w:val="0"/>
        <w:spacing w:line="276" w:lineRule="auto"/>
        <w:ind w:right="121"/>
        <w:jc w:val="both"/>
        <w:rPr>
          <w:color w:val="000000" w:themeColor="text1"/>
          <w:sz w:val="16"/>
          <w:szCs w:val="16"/>
        </w:rPr>
      </w:pPr>
    </w:p>
    <w:p w:rsidR="00851BBE" w:rsidRPr="00AF29BB" w:rsidRDefault="00C07890" w:rsidP="00955458">
      <w:pPr>
        <w:pStyle w:val="a3"/>
        <w:kinsoku w:val="0"/>
        <w:overflowPunct w:val="0"/>
        <w:spacing w:line="276" w:lineRule="auto"/>
        <w:ind w:left="1180"/>
        <w:jc w:val="both"/>
        <w:rPr>
          <w:color w:val="000000" w:themeColor="text1"/>
        </w:rPr>
      </w:pPr>
      <w:r w:rsidRPr="00AF29BB">
        <w:rPr>
          <w:noProof/>
          <w:color w:val="000000" w:themeColor="text1"/>
        </w:rPr>
        <w:lastRenderedPageBreak/>
        <w:drawing>
          <wp:inline distT="0" distB="0" distL="0" distR="0" wp14:anchorId="6DF78F20" wp14:editId="4D3AABA5">
            <wp:extent cx="4480560" cy="296023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4326" cy="3008973"/>
                    </a:xfrm>
                    <a:prstGeom prst="rect">
                      <a:avLst/>
                    </a:prstGeom>
                  </pic:spPr>
                </pic:pic>
              </a:graphicData>
            </a:graphic>
          </wp:inline>
        </w:drawing>
      </w:r>
    </w:p>
    <w:p w:rsidR="00851BBE" w:rsidRPr="00AF29BB" w:rsidRDefault="00851BBE" w:rsidP="00955458">
      <w:pPr>
        <w:pStyle w:val="a3"/>
        <w:kinsoku w:val="0"/>
        <w:overflowPunct w:val="0"/>
        <w:spacing w:before="1" w:line="276" w:lineRule="auto"/>
        <w:ind w:left="2037"/>
        <w:jc w:val="both"/>
        <w:rPr>
          <w:color w:val="000000" w:themeColor="text1"/>
          <w:spacing w:val="-1"/>
        </w:rPr>
      </w:pPr>
      <w:r w:rsidRPr="00AF29BB">
        <w:rPr>
          <w:color w:val="000000" w:themeColor="text1"/>
          <w:spacing w:val="-1"/>
        </w:rPr>
        <w:t>Рисунок</w:t>
      </w:r>
      <w:r w:rsidRPr="00AF29BB">
        <w:rPr>
          <w:color w:val="000000" w:themeColor="text1"/>
          <w:spacing w:val="-3"/>
        </w:rPr>
        <w:t xml:space="preserve"> </w:t>
      </w:r>
      <w:r w:rsidRPr="00AF29BB">
        <w:rPr>
          <w:color w:val="000000" w:themeColor="text1"/>
        </w:rPr>
        <w:t xml:space="preserve">5.2. </w:t>
      </w:r>
      <w:r w:rsidRPr="00AF29BB">
        <w:rPr>
          <w:color w:val="000000" w:themeColor="text1"/>
          <w:spacing w:val="-2"/>
        </w:rPr>
        <w:t>Процедура</w:t>
      </w:r>
      <w:r w:rsidRPr="00AF29BB">
        <w:rPr>
          <w:color w:val="000000" w:themeColor="text1"/>
        </w:rPr>
        <w:t xml:space="preserve"> </w:t>
      </w:r>
      <w:r w:rsidRPr="00AF29BB">
        <w:rPr>
          <w:color w:val="000000" w:themeColor="text1"/>
          <w:spacing w:val="-1"/>
        </w:rPr>
        <w:t>создания</w:t>
      </w:r>
      <w:r w:rsidRPr="00AF29BB">
        <w:rPr>
          <w:color w:val="000000" w:themeColor="text1"/>
          <w:spacing w:val="-3"/>
        </w:rPr>
        <w:t xml:space="preserve"> </w:t>
      </w:r>
      <w:r w:rsidRPr="00AF29BB">
        <w:rPr>
          <w:color w:val="000000" w:themeColor="text1"/>
          <w:spacing w:val="-1"/>
        </w:rPr>
        <w:t>ключевой</w:t>
      </w:r>
      <w:r w:rsidRPr="00AF29BB">
        <w:rPr>
          <w:color w:val="000000" w:themeColor="text1"/>
          <w:spacing w:val="-2"/>
        </w:rPr>
        <w:t xml:space="preserve"> </w:t>
      </w:r>
      <w:r w:rsidRPr="00AF29BB">
        <w:rPr>
          <w:color w:val="000000" w:themeColor="text1"/>
          <w:spacing w:val="-1"/>
        </w:rPr>
        <w:t>пары.</w:t>
      </w:r>
    </w:p>
    <w:p w:rsidR="003861C9" w:rsidRPr="00AF29BB" w:rsidRDefault="003861C9" w:rsidP="00955458">
      <w:pPr>
        <w:pStyle w:val="a3"/>
        <w:kinsoku w:val="0"/>
        <w:overflowPunct w:val="0"/>
        <w:spacing w:line="276" w:lineRule="auto"/>
        <w:ind w:right="113" w:firstLine="701"/>
        <w:jc w:val="both"/>
        <w:rPr>
          <w:color w:val="000000" w:themeColor="text1"/>
          <w:sz w:val="14"/>
          <w:szCs w:val="14"/>
        </w:rPr>
      </w:pPr>
    </w:p>
    <w:p w:rsidR="00AF29BB" w:rsidRPr="00AF29BB" w:rsidRDefault="003861C9" w:rsidP="00955458">
      <w:pPr>
        <w:pStyle w:val="a3"/>
        <w:kinsoku w:val="0"/>
        <w:overflowPunct w:val="0"/>
        <w:spacing w:line="276" w:lineRule="auto"/>
        <w:ind w:left="102" w:right="113" w:firstLine="703"/>
        <w:jc w:val="both"/>
        <w:rPr>
          <w:color w:val="000000" w:themeColor="text1"/>
        </w:rPr>
      </w:pPr>
      <w:r w:rsidRPr="00AF29BB">
        <w:rPr>
          <w:color w:val="000000" w:themeColor="text1"/>
        </w:rPr>
        <w:t xml:space="preserve">Раскройте вкладку </w:t>
      </w:r>
      <w:r w:rsidRPr="00AF29BB">
        <w:rPr>
          <w:i/>
          <w:color w:val="000000" w:themeColor="text1"/>
        </w:rPr>
        <w:t>Дополнительные параметры</w:t>
      </w:r>
      <w:r w:rsidRPr="00AF29BB">
        <w:rPr>
          <w:color w:val="000000" w:themeColor="text1"/>
        </w:rPr>
        <w:t xml:space="preserve"> и выберите </w:t>
      </w:r>
      <w:r w:rsidRPr="00AF29BB">
        <w:rPr>
          <w:b/>
          <w:i/>
          <w:color w:val="000000" w:themeColor="text1"/>
          <w:lang w:val="en-US"/>
        </w:rPr>
        <w:t>rsa</w:t>
      </w:r>
      <w:r w:rsidRPr="00AF29BB">
        <w:rPr>
          <w:b/>
          <w:i/>
          <w:color w:val="000000" w:themeColor="text1"/>
        </w:rPr>
        <w:t>2048</w:t>
      </w:r>
      <w:r w:rsidRPr="00AF29BB">
        <w:rPr>
          <w:color w:val="000000" w:themeColor="text1"/>
        </w:rPr>
        <w:t xml:space="preserve">. </w:t>
      </w:r>
    </w:p>
    <w:p w:rsidR="003861C9" w:rsidRPr="00AF29BB" w:rsidRDefault="003861C9" w:rsidP="00955458">
      <w:pPr>
        <w:pStyle w:val="a3"/>
        <w:kinsoku w:val="0"/>
        <w:overflowPunct w:val="0"/>
        <w:spacing w:line="276" w:lineRule="auto"/>
        <w:ind w:left="102" w:right="113" w:firstLine="703"/>
        <w:jc w:val="both"/>
        <w:rPr>
          <w:color w:val="000000" w:themeColor="text1"/>
        </w:rPr>
      </w:pPr>
      <w:r w:rsidRPr="00AF29BB">
        <w:rPr>
          <w:color w:val="000000" w:themeColor="text1"/>
        </w:rPr>
        <w:t xml:space="preserve">Установите галочку на </w:t>
      </w:r>
      <w:r w:rsidRPr="00AF29BB">
        <w:rPr>
          <w:i/>
          <w:color w:val="000000" w:themeColor="text1"/>
        </w:rPr>
        <w:t xml:space="preserve">Защитить созданный ключ паролем. </w:t>
      </w:r>
      <w:r w:rsidRPr="00AF29BB">
        <w:rPr>
          <w:color w:val="000000" w:themeColor="text1"/>
        </w:rPr>
        <w:t xml:space="preserve">Придумайте и дважды введите пароль. </w:t>
      </w:r>
      <w:r w:rsidR="006D4362" w:rsidRPr="00AF29BB">
        <w:rPr>
          <w:color w:val="000000" w:themeColor="text1"/>
        </w:rPr>
        <w:t>Этот пароль необходимо будет вводить при зашифровке и подписании электронной подписью файлов.</w:t>
      </w:r>
      <w:r w:rsidR="00AF29BB" w:rsidRPr="00AF29BB">
        <w:rPr>
          <w:color w:val="000000" w:themeColor="text1"/>
        </w:rPr>
        <w:t xml:space="preserve"> После всех выполненных действий сформируется ваша электронная подпись (рисунок 5.3)</w:t>
      </w:r>
    </w:p>
    <w:p w:rsidR="00900BA0" w:rsidRPr="00AF29BB" w:rsidRDefault="00900BA0" w:rsidP="00955458">
      <w:pPr>
        <w:pStyle w:val="a3"/>
        <w:kinsoku w:val="0"/>
        <w:overflowPunct w:val="0"/>
        <w:spacing w:line="276" w:lineRule="auto"/>
        <w:ind w:right="113" w:firstLine="701"/>
        <w:jc w:val="both"/>
        <w:rPr>
          <w:color w:val="000000" w:themeColor="text1"/>
          <w:spacing w:val="-1"/>
        </w:rPr>
      </w:pPr>
    </w:p>
    <w:p w:rsidR="00900BA0" w:rsidRPr="00AF29BB" w:rsidRDefault="003861C9" w:rsidP="00955458">
      <w:pPr>
        <w:pStyle w:val="a3"/>
        <w:kinsoku w:val="0"/>
        <w:overflowPunct w:val="0"/>
        <w:spacing w:line="276" w:lineRule="auto"/>
        <w:ind w:right="113" w:hanging="100"/>
        <w:jc w:val="center"/>
        <w:rPr>
          <w:color w:val="000000" w:themeColor="text1"/>
          <w:spacing w:val="-1"/>
        </w:rPr>
      </w:pPr>
      <w:r w:rsidRPr="00AF29BB">
        <w:rPr>
          <w:noProof/>
          <w:color w:val="000000" w:themeColor="text1"/>
          <w:spacing w:val="-1"/>
        </w:rPr>
        <w:drawing>
          <wp:inline distT="0" distB="0" distL="0" distR="0" wp14:anchorId="5ED7BDDE" wp14:editId="159BE131">
            <wp:extent cx="5666055" cy="1562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3129" cy="1564050"/>
                    </a:xfrm>
                    <a:prstGeom prst="rect">
                      <a:avLst/>
                    </a:prstGeom>
                  </pic:spPr>
                </pic:pic>
              </a:graphicData>
            </a:graphic>
          </wp:inline>
        </w:drawing>
      </w:r>
    </w:p>
    <w:p w:rsidR="00851BBE" w:rsidRPr="00AF29BB" w:rsidRDefault="003861C9" w:rsidP="00955458">
      <w:pPr>
        <w:pStyle w:val="a3"/>
        <w:kinsoku w:val="0"/>
        <w:overflowPunct w:val="0"/>
        <w:spacing w:before="2" w:line="276" w:lineRule="auto"/>
        <w:ind w:right="122" w:firstLine="701"/>
        <w:jc w:val="center"/>
        <w:rPr>
          <w:color w:val="000000" w:themeColor="text1"/>
        </w:rPr>
      </w:pPr>
      <w:r w:rsidRPr="00AF29BB">
        <w:rPr>
          <w:color w:val="000000" w:themeColor="text1"/>
        </w:rPr>
        <w:t>Рисунок 5.3 -  Созданный цифровой ключ.</w:t>
      </w:r>
    </w:p>
    <w:p w:rsidR="00AF29BB" w:rsidRPr="00AF29BB" w:rsidRDefault="00AF29BB" w:rsidP="00955458">
      <w:pPr>
        <w:pStyle w:val="a3"/>
        <w:kinsoku w:val="0"/>
        <w:overflowPunct w:val="0"/>
        <w:spacing w:before="2" w:line="276" w:lineRule="auto"/>
        <w:ind w:right="122" w:firstLine="701"/>
        <w:jc w:val="center"/>
        <w:rPr>
          <w:color w:val="000000" w:themeColor="text1"/>
          <w:sz w:val="14"/>
          <w:szCs w:val="14"/>
        </w:rPr>
      </w:pPr>
    </w:p>
    <w:p w:rsidR="00851BBE" w:rsidRPr="00AF29BB" w:rsidRDefault="00851BBE" w:rsidP="00955458">
      <w:pPr>
        <w:pStyle w:val="a3"/>
        <w:kinsoku w:val="0"/>
        <w:overflowPunct w:val="0"/>
        <w:spacing w:line="276" w:lineRule="auto"/>
        <w:ind w:right="113" w:firstLine="701"/>
        <w:jc w:val="both"/>
        <w:rPr>
          <w:color w:val="000000" w:themeColor="text1"/>
          <w:spacing w:val="-1"/>
        </w:rPr>
      </w:pPr>
      <w:r w:rsidRPr="00AF29BB">
        <w:rPr>
          <w:color w:val="000000" w:themeColor="text1"/>
          <w:spacing w:val="-1"/>
        </w:rPr>
        <w:t>На</w:t>
      </w:r>
      <w:r w:rsidRPr="00AF29BB">
        <w:rPr>
          <w:color w:val="000000" w:themeColor="text1"/>
          <w:spacing w:val="59"/>
        </w:rPr>
        <w:t xml:space="preserve"> </w:t>
      </w:r>
      <w:r w:rsidRPr="00AF29BB">
        <w:rPr>
          <w:color w:val="000000" w:themeColor="text1"/>
          <w:spacing w:val="-1"/>
        </w:rPr>
        <w:t>этом</w:t>
      </w:r>
      <w:r w:rsidRPr="00AF29BB">
        <w:rPr>
          <w:color w:val="000000" w:themeColor="text1"/>
          <w:spacing w:val="45"/>
        </w:rPr>
        <w:t xml:space="preserve"> </w:t>
      </w:r>
      <w:r w:rsidRPr="00AF29BB">
        <w:rPr>
          <w:color w:val="000000" w:themeColor="text1"/>
          <w:spacing w:val="-1"/>
        </w:rPr>
        <w:t>процедура</w:t>
      </w:r>
      <w:r w:rsidRPr="00AF29BB">
        <w:rPr>
          <w:color w:val="000000" w:themeColor="text1"/>
          <w:spacing w:val="37"/>
        </w:rPr>
        <w:t xml:space="preserve"> </w:t>
      </w:r>
      <w:r w:rsidRPr="00AF29BB">
        <w:rPr>
          <w:color w:val="000000" w:themeColor="text1"/>
          <w:spacing w:val="-1"/>
        </w:rPr>
        <w:t>генерации</w:t>
      </w:r>
      <w:r w:rsidRPr="00AF29BB">
        <w:rPr>
          <w:color w:val="000000" w:themeColor="text1"/>
          <w:spacing w:val="37"/>
        </w:rPr>
        <w:t xml:space="preserve"> </w:t>
      </w:r>
      <w:r w:rsidRPr="00AF29BB">
        <w:rPr>
          <w:color w:val="000000" w:themeColor="text1"/>
          <w:spacing w:val="-1"/>
        </w:rPr>
        <w:t>ключей</w:t>
      </w:r>
      <w:r w:rsidRPr="00AF29BB">
        <w:rPr>
          <w:color w:val="000000" w:themeColor="text1"/>
          <w:spacing w:val="38"/>
        </w:rPr>
        <w:t xml:space="preserve"> </w:t>
      </w:r>
      <w:r w:rsidRPr="00AF29BB">
        <w:rPr>
          <w:color w:val="000000" w:themeColor="text1"/>
          <w:spacing w:val="-1"/>
        </w:rPr>
        <w:t>завершена.</w:t>
      </w:r>
      <w:r w:rsidRPr="00AF29BB">
        <w:rPr>
          <w:color w:val="000000" w:themeColor="text1"/>
          <w:spacing w:val="43"/>
        </w:rPr>
        <w:t xml:space="preserve"> </w:t>
      </w:r>
      <w:r w:rsidR="006D4362" w:rsidRPr="00AF29BB">
        <w:rPr>
          <w:color w:val="000000" w:themeColor="text1"/>
          <w:spacing w:val="-1"/>
        </w:rPr>
        <w:t>После завершения генерации ключа в главно</w:t>
      </w:r>
      <w:r w:rsidR="00AF29BB" w:rsidRPr="00AF29BB">
        <w:rPr>
          <w:color w:val="000000" w:themeColor="text1"/>
          <w:spacing w:val="-1"/>
        </w:rPr>
        <w:t>м</w:t>
      </w:r>
      <w:r w:rsidR="006D4362" w:rsidRPr="00AF29BB">
        <w:rPr>
          <w:color w:val="000000" w:themeColor="text1"/>
          <w:spacing w:val="-1"/>
        </w:rPr>
        <w:t xml:space="preserve"> окне программы “Kleopatra” в разделе “Сертификаты” появится запись о созданном ключе</w:t>
      </w:r>
      <w:r w:rsidR="006D4362" w:rsidRPr="00AF29BB">
        <w:rPr>
          <w:color w:val="000000" w:themeColor="text1"/>
          <w:shd w:val="clear" w:color="auto" w:fill="FFFFFF"/>
        </w:rPr>
        <w:t xml:space="preserve">. </w:t>
      </w:r>
      <w:r w:rsidRPr="00AF29BB">
        <w:rPr>
          <w:color w:val="000000" w:themeColor="text1"/>
          <w:spacing w:val="-1"/>
        </w:rPr>
        <w:t>Информацию</w:t>
      </w:r>
      <w:r w:rsidRPr="00AF29BB">
        <w:rPr>
          <w:color w:val="000000" w:themeColor="text1"/>
          <w:spacing w:val="34"/>
        </w:rPr>
        <w:t xml:space="preserve"> </w:t>
      </w:r>
      <w:r w:rsidRPr="00AF29BB">
        <w:rPr>
          <w:color w:val="000000" w:themeColor="text1"/>
        </w:rPr>
        <w:t>о</w:t>
      </w:r>
      <w:r w:rsidRPr="00AF29BB">
        <w:rPr>
          <w:color w:val="000000" w:themeColor="text1"/>
          <w:spacing w:val="38"/>
        </w:rPr>
        <w:t xml:space="preserve"> </w:t>
      </w:r>
      <w:r w:rsidRPr="00AF29BB">
        <w:rPr>
          <w:color w:val="000000" w:themeColor="text1"/>
          <w:spacing w:val="-1"/>
        </w:rPr>
        <w:t>созданных</w:t>
      </w:r>
      <w:r w:rsidRPr="00AF29BB">
        <w:rPr>
          <w:color w:val="000000" w:themeColor="text1"/>
          <w:spacing w:val="38"/>
        </w:rPr>
        <w:t xml:space="preserve"> </w:t>
      </w:r>
      <w:r w:rsidRPr="00AF29BB">
        <w:rPr>
          <w:color w:val="000000" w:themeColor="text1"/>
          <w:spacing w:val="-2"/>
        </w:rPr>
        <w:t>ключах</w:t>
      </w:r>
      <w:r w:rsidRPr="00AF29BB">
        <w:rPr>
          <w:color w:val="000000" w:themeColor="text1"/>
          <w:spacing w:val="27"/>
        </w:rPr>
        <w:t xml:space="preserve"> </w:t>
      </w:r>
      <w:r w:rsidRPr="00AF29BB">
        <w:rPr>
          <w:color w:val="000000" w:themeColor="text1"/>
          <w:spacing w:val="-1"/>
        </w:rPr>
        <w:t>можно</w:t>
      </w:r>
      <w:r w:rsidRPr="00AF29BB">
        <w:rPr>
          <w:color w:val="000000" w:themeColor="text1"/>
          <w:spacing w:val="-3"/>
        </w:rPr>
        <w:t xml:space="preserve"> </w:t>
      </w:r>
      <w:r w:rsidRPr="00AF29BB">
        <w:rPr>
          <w:color w:val="000000" w:themeColor="text1"/>
          <w:spacing w:val="-1"/>
        </w:rPr>
        <w:t>найти</w:t>
      </w:r>
      <w:r w:rsidRPr="00AF29BB">
        <w:rPr>
          <w:color w:val="000000" w:themeColor="text1"/>
        </w:rPr>
        <w:t xml:space="preserve"> в</w:t>
      </w:r>
      <w:r w:rsidRPr="00AF29BB">
        <w:rPr>
          <w:color w:val="000000" w:themeColor="text1"/>
          <w:spacing w:val="-1"/>
        </w:rPr>
        <w:t xml:space="preserve"> меню программы</w:t>
      </w:r>
      <w:r w:rsidR="003861C9" w:rsidRPr="00AF29BB">
        <w:rPr>
          <w:color w:val="000000" w:themeColor="text1"/>
          <w:spacing w:val="-1"/>
        </w:rPr>
        <w:t xml:space="preserve"> </w:t>
      </w:r>
      <w:r w:rsidR="008C2A42" w:rsidRPr="00AF29BB">
        <w:rPr>
          <w:i/>
          <w:color w:val="000000" w:themeColor="text1"/>
          <w:spacing w:val="-1"/>
        </w:rPr>
        <w:t>Сертификаты</w:t>
      </w:r>
      <w:r w:rsidR="006D4362" w:rsidRPr="00AF29BB">
        <w:rPr>
          <w:i/>
          <w:color w:val="000000" w:themeColor="text1"/>
          <w:spacing w:val="-1"/>
        </w:rPr>
        <w:t>.</w:t>
      </w:r>
      <w:r w:rsidR="008C2A42" w:rsidRPr="00AF29BB">
        <w:rPr>
          <w:i/>
          <w:color w:val="000000" w:themeColor="text1"/>
          <w:spacing w:val="-1"/>
        </w:rPr>
        <w:t xml:space="preserve"> - Подробности</w:t>
      </w:r>
      <w:r w:rsidRPr="00AF29BB">
        <w:rPr>
          <w:color w:val="000000" w:themeColor="text1"/>
          <w:spacing w:val="-1"/>
        </w:rPr>
        <w:t>.</w:t>
      </w:r>
    </w:p>
    <w:p w:rsidR="00851BBE" w:rsidRPr="00977AF5" w:rsidRDefault="00851BBE" w:rsidP="00955458">
      <w:pPr>
        <w:pStyle w:val="a3"/>
        <w:kinsoku w:val="0"/>
        <w:overflowPunct w:val="0"/>
        <w:spacing w:before="11" w:line="276" w:lineRule="auto"/>
        <w:ind w:left="0"/>
        <w:jc w:val="both"/>
        <w:rPr>
          <w:color w:val="000000" w:themeColor="text1"/>
          <w:sz w:val="14"/>
          <w:szCs w:val="14"/>
        </w:rPr>
      </w:pPr>
    </w:p>
    <w:p w:rsidR="00851BBE" w:rsidRPr="00AF29BB" w:rsidRDefault="00851BBE" w:rsidP="00955458">
      <w:pPr>
        <w:pStyle w:val="41"/>
        <w:numPr>
          <w:ilvl w:val="0"/>
          <w:numId w:val="14"/>
        </w:numPr>
        <w:kinsoku w:val="0"/>
        <w:overflowPunct w:val="0"/>
        <w:spacing w:line="276" w:lineRule="auto"/>
        <w:jc w:val="both"/>
        <w:outlineLvl w:val="9"/>
        <w:rPr>
          <w:b w:val="0"/>
          <w:bCs w:val="0"/>
          <w:color w:val="000000" w:themeColor="text1"/>
        </w:rPr>
      </w:pPr>
      <w:r w:rsidRPr="00AF29BB">
        <w:rPr>
          <w:color w:val="000000" w:themeColor="text1"/>
          <w:spacing w:val="-1"/>
        </w:rPr>
        <w:t>Процедура</w:t>
      </w:r>
      <w:r w:rsidRPr="00AF29BB">
        <w:rPr>
          <w:color w:val="000000" w:themeColor="text1"/>
          <w:spacing w:val="-3"/>
        </w:rPr>
        <w:t xml:space="preserve"> </w:t>
      </w:r>
      <w:r w:rsidRPr="00AF29BB">
        <w:rPr>
          <w:color w:val="000000" w:themeColor="text1"/>
          <w:spacing w:val="-1"/>
        </w:rPr>
        <w:t>экспорта</w:t>
      </w:r>
      <w:r w:rsidRPr="00AF29BB">
        <w:rPr>
          <w:color w:val="000000" w:themeColor="text1"/>
          <w:spacing w:val="1"/>
        </w:rPr>
        <w:t xml:space="preserve"> </w:t>
      </w:r>
      <w:r w:rsidRPr="00AF29BB">
        <w:rPr>
          <w:color w:val="000000" w:themeColor="text1"/>
          <w:spacing w:val="-2"/>
        </w:rPr>
        <w:t>ключей</w:t>
      </w:r>
    </w:p>
    <w:p w:rsidR="00851BBE" w:rsidRPr="00AF29BB" w:rsidRDefault="00851BBE" w:rsidP="00955458">
      <w:pPr>
        <w:pStyle w:val="a3"/>
        <w:kinsoku w:val="0"/>
        <w:overflowPunct w:val="0"/>
        <w:spacing w:before="2" w:line="276" w:lineRule="auto"/>
        <w:ind w:right="115" w:firstLine="701"/>
        <w:jc w:val="both"/>
        <w:rPr>
          <w:color w:val="000000" w:themeColor="text1"/>
          <w:spacing w:val="-1"/>
        </w:rPr>
      </w:pPr>
      <w:r w:rsidRPr="00AF29BB">
        <w:rPr>
          <w:color w:val="000000" w:themeColor="text1"/>
        </w:rPr>
        <w:t>Для</w:t>
      </w:r>
      <w:r w:rsidRPr="00AF29BB">
        <w:rPr>
          <w:color w:val="000000" w:themeColor="text1"/>
          <w:spacing w:val="36"/>
        </w:rPr>
        <w:t xml:space="preserve"> </w:t>
      </w:r>
      <w:r w:rsidRPr="00AF29BB">
        <w:rPr>
          <w:color w:val="000000" w:themeColor="text1"/>
          <w:spacing w:val="-1"/>
        </w:rPr>
        <w:t>обмена</w:t>
      </w:r>
      <w:r w:rsidRPr="00AF29BB">
        <w:rPr>
          <w:color w:val="000000" w:themeColor="text1"/>
          <w:spacing w:val="34"/>
        </w:rPr>
        <w:t xml:space="preserve"> </w:t>
      </w:r>
      <w:r w:rsidRPr="00AF29BB">
        <w:rPr>
          <w:color w:val="000000" w:themeColor="text1"/>
          <w:spacing w:val="-1"/>
        </w:rPr>
        <w:t>открытыми</w:t>
      </w:r>
      <w:r w:rsidRPr="00AF29BB">
        <w:rPr>
          <w:color w:val="000000" w:themeColor="text1"/>
          <w:spacing w:val="37"/>
        </w:rPr>
        <w:t xml:space="preserve"> </w:t>
      </w:r>
      <w:r w:rsidRPr="00AF29BB">
        <w:rPr>
          <w:color w:val="000000" w:themeColor="text1"/>
          <w:spacing w:val="-1"/>
        </w:rPr>
        <w:t>частями</w:t>
      </w:r>
      <w:r w:rsidRPr="00AF29BB">
        <w:rPr>
          <w:color w:val="000000" w:themeColor="text1"/>
          <w:spacing w:val="37"/>
        </w:rPr>
        <w:t xml:space="preserve"> </w:t>
      </w:r>
      <w:r w:rsidRPr="00AF29BB">
        <w:rPr>
          <w:color w:val="000000" w:themeColor="text1"/>
          <w:spacing w:val="-1"/>
        </w:rPr>
        <w:t>ключевых</w:t>
      </w:r>
      <w:r w:rsidRPr="00AF29BB">
        <w:rPr>
          <w:color w:val="000000" w:themeColor="text1"/>
          <w:spacing w:val="37"/>
        </w:rPr>
        <w:t xml:space="preserve"> </w:t>
      </w:r>
      <w:r w:rsidRPr="00AF29BB">
        <w:rPr>
          <w:color w:val="000000" w:themeColor="text1"/>
          <w:spacing w:val="-1"/>
        </w:rPr>
        <w:t>пар</w:t>
      </w:r>
      <w:r w:rsidRPr="00AF29BB">
        <w:rPr>
          <w:color w:val="000000" w:themeColor="text1"/>
          <w:spacing w:val="37"/>
        </w:rPr>
        <w:t xml:space="preserve"> </w:t>
      </w:r>
      <w:r w:rsidRPr="00AF29BB">
        <w:rPr>
          <w:color w:val="000000" w:themeColor="text1"/>
          <w:spacing w:val="-2"/>
        </w:rPr>
        <w:t>необходимо</w:t>
      </w:r>
      <w:r w:rsidRPr="00AF29BB">
        <w:rPr>
          <w:color w:val="000000" w:themeColor="text1"/>
          <w:spacing w:val="37"/>
        </w:rPr>
        <w:t xml:space="preserve"> </w:t>
      </w:r>
      <w:r w:rsidRPr="00AF29BB">
        <w:rPr>
          <w:color w:val="000000" w:themeColor="text1"/>
          <w:spacing w:val="-1"/>
        </w:rPr>
        <w:t>иметь</w:t>
      </w:r>
      <w:r w:rsidRPr="00AF29BB">
        <w:rPr>
          <w:color w:val="000000" w:themeColor="text1"/>
          <w:spacing w:val="53"/>
        </w:rPr>
        <w:t xml:space="preserve"> </w:t>
      </w:r>
      <w:r w:rsidRPr="00AF29BB">
        <w:rPr>
          <w:color w:val="000000" w:themeColor="text1"/>
          <w:spacing w:val="-1"/>
        </w:rPr>
        <w:t>возможность</w:t>
      </w:r>
      <w:r w:rsidRPr="00AF29BB">
        <w:rPr>
          <w:color w:val="000000" w:themeColor="text1"/>
          <w:spacing w:val="31"/>
        </w:rPr>
        <w:t xml:space="preserve"> </w:t>
      </w:r>
      <w:r w:rsidRPr="00AF29BB">
        <w:rPr>
          <w:color w:val="000000" w:themeColor="text1"/>
          <w:spacing w:val="-1"/>
        </w:rPr>
        <w:t>экспортировать</w:t>
      </w:r>
      <w:r w:rsidRPr="00AF29BB">
        <w:rPr>
          <w:color w:val="000000" w:themeColor="text1"/>
          <w:spacing w:val="30"/>
        </w:rPr>
        <w:t xml:space="preserve"> </w:t>
      </w:r>
      <w:r w:rsidRPr="00AF29BB">
        <w:rPr>
          <w:color w:val="000000" w:themeColor="text1"/>
        </w:rPr>
        <w:t>и</w:t>
      </w:r>
      <w:r w:rsidRPr="00AF29BB">
        <w:rPr>
          <w:color w:val="000000" w:themeColor="text1"/>
          <w:spacing w:val="32"/>
        </w:rPr>
        <w:t xml:space="preserve"> </w:t>
      </w:r>
      <w:r w:rsidRPr="00AF29BB">
        <w:rPr>
          <w:color w:val="000000" w:themeColor="text1"/>
          <w:spacing w:val="-1"/>
        </w:rPr>
        <w:t>импортировать</w:t>
      </w:r>
      <w:r w:rsidRPr="00AF29BB">
        <w:rPr>
          <w:color w:val="000000" w:themeColor="text1"/>
          <w:spacing w:val="31"/>
        </w:rPr>
        <w:t xml:space="preserve"> </w:t>
      </w:r>
      <w:r w:rsidRPr="00AF29BB">
        <w:rPr>
          <w:color w:val="000000" w:themeColor="text1"/>
          <w:spacing w:val="-1"/>
        </w:rPr>
        <w:t>открытые</w:t>
      </w:r>
      <w:r w:rsidRPr="00AF29BB">
        <w:rPr>
          <w:color w:val="000000" w:themeColor="text1"/>
          <w:spacing w:val="30"/>
        </w:rPr>
        <w:t xml:space="preserve"> </w:t>
      </w:r>
      <w:r w:rsidRPr="00AF29BB">
        <w:rPr>
          <w:color w:val="000000" w:themeColor="text1"/>
        </w:rPr>
        <w:t>части</w:t>
      </w:r>
      <w:r w:rsidRPr="00AF29BB">
        <w:rPr>
          <w:color w:val="000000" w:themeColor="text1"/>
          <w:spacing w:val="33"/>
        </w:rPr>
        <w:t xml:space="preserve"> </w:t>
      </w:r>
      <w:r w:rsidRPr="00AF29BB">
        <w:rPr>
          <w:color w:val="000000" w:themeColor="text1"/>
          <w:spacing w:val="-1"/>
        </w:rPr>
        <w:t>ключей.</w:t>
      </w:r>
      <w:r w:rsidRPr="00AF29BB">
        <w:rPr>
          <w:color w:val="000000" w:themeColor="text1"/>
          <w:spacing w:val="31"/>
        </w:rPr>
        <w:t xml:space="preserve"> </w:t>
      </w:r>
      <w:r w:rsidRPr="00AF29BB">
        <w:rPr>
          <w:color w:val="000000" w:themeColor="text1"/>
          <w:spacing w:val="-1"/>
        </w:rPr>
        <w:t>Для</w:t>
      </w:r>
      <w:r w:rsidRPr="00AF29BB">
        <w:rPr>
          <w:color w:val="000000" w:themeColor="text1"/>
          <w:spacing w:val="45"/>
        </w:rPr>
        <w:t xml:space="preserve"> </w:t>
      </w:r>
      <w:r w:rsidRPr="00AF29BB">
        <w:rPr>
          <w:color w:val="000000" w:themeColor="text1"/>
          <w:spacing w:val="-1"/>
        </w:rPr>
        <w:t>экспорта</w:t>
      </w:r>
      <w:r w:rsidRPr="00AF29BB">
        <w:rPr>
          <w:color w:val="000000" w:themeColor="text1"/>
          <w:spacing w:val="49"/>
        </w:rPr>
        <w:t xml:space="preserve"> </w:t>
      </w:r>
      <w:r w:rsidRPr="00AF29BB">
        <w:rPr>
          <w:color w:val="000000" w:themeColor="text1"/>
          <w:spacing w:val="-1"/>
        </w:rPr>
        <w:t>открытого</w:t>
      </w:r>
      <w:r w:rsidRPr="00AF29BB">
        <w:rPr>
          <w:color w:val="000000" w:themeColor="text1"/>
          <w:spacing w:val="48"/>
        </w:rPr>
        <w:t xml:space="preserve"> </w:t>
      </w:r>
      <w:r w:rsidRPr="00AF29BB">
        <w:rPr>
          <w:color w:val="000000" w:themeColor="text1"/>
          <w:spacing w:val="-1"/>
        </w:rPr>
        <w:t>ключа</w:t>
      </w:r>
      <w:r w:rsidRPr="00AF29BB">
        <w:rPr>
          <w:color w:val="000000" w:themeColor="text1"/>
          <w:spacing w:val="50"/>
        </w:rPr>
        <w:t xml:space="preserve"> </w:t>
      </w:r>
      <w:r w:rsidRPr="00AF29BB">
        <w:rPr>
          <w:color w:val="000000" w:themeColor="text1"/>
          <w:spacing w:val="-1"/>
        </w:rPr>
        <w:t>необходимо</w:t>
      </w:r>
      <w:r w:rsidRPr="00AF29BB">
        <w:rPr>
          <w:color w:val="000000" w:themeColor="text1"/>
          <w:spacing w:val="48"/>
        </w:rPr>
        <w:t xml:space="preserve"> </w:t>
      </w:r>
      <w:r w:rsidRPr="00AF29BB">
        <w:rPr>
          <w:color w:val="000000" w:themeColor="text1"/>
        </w:rPr>
        <w:t>выбрать</w:t>
      </w:r>
      <w:r w:rsidRPr="00AF29BB">
        <w:rPr>
          <w:color w:val="000000" w:themeColor="text1"/>
          <w:spacing w:val="48"/>
        </w:rPr>
        <w:t xml:space="preserve"> </w:t>
      </w:r>
      <w:r w:rsidRPr="00AF29BB">
        <w:rPr>
          <w:color w:val="000000" w:themeColor="text1"/>
          <w:spacing w:val="-1"/>
        </w:rPr>
        <w:t>нужный</w:t>
      </w:r>
      <w:r w:rsidRPr="00AF29BB">
        <w:rPr>
          <w:color w:val="000000" w:themeColor="text1"/>
          <w:spacing w:val="50"/>
        </w:rPr>
        <w:t xml:space="preserve"> </w:t>
      </w:r>
      <w:r w:rsidRPr="00AF29BB">
        <w:rPr>
          <w:color w:val="000000" w:themeColor="text1"/>
          <w:spacing w:val="-1"/>
        </w:rPr>
        <w:t>сертифи</w:t>
      </w:r>
      <w:r w:rsidRPr="00AF29BB">
        <w:rPr>
          <w:color w:val="000000" w:themeColor="text1"/>
          <w:spacing w:val="-1"/>
        </w:rPr>
        <w:lastRenderedPageBreak/>
        <w:t>кат</w:t>
      </w:r>
      <w:r w:rsidRPr="00AF29BB">
        <w:rPr>
          <w:color w:val="000000" w:themeColor="text1"/>
          <w:spacing w:val="49"/>
        </w:rPr>
        <w:t xml:space="preserve"> </w:t>
      </w:r>
      <w:r w:rsidRPr="00AF29BB">
        <w:rPr>
          <w:color w:val="000000" w:themeColor="text1"/>
        </w:rPr>
        <w:t>из</w:t>
      </w:r>
      <w:r w:rsidRPr="00AF29BB">
        <w:rPr>
          <w:color w:val="000000" w:themeColor="text1"/>
          <w:spacing w:val="49"/>
        </w:rPr>
        <w:t xml:space="preserve"> </w:t>
      </w:r>
      <w:r w:rsidRPr="00AF29BB">
        <w:rPr>
          <w:color w:val="000000" w:themeColor="text1"/>
          <w:spacing w:val="1"/>
        </w:rPr>
        <w:t>списка</w:t>
      </w:r>
      <w:r w:rsidRPr="00AF29BB">
        <w:rPr>
          <w:color w:val="000000" w:themeColor="text1"/>
          <w:spacing w:val="31"/>
        </w:rPr>
        <w:t xml:space="preserve"> </w:t>
      </w:r>
      <w:r w:rsidRPr="00AF29BB">
        <w:rPr>
          <w:color w:val="000000" w:themeColor="text1"/>
          <w:spacing w:val="-1"/>
        </w:rPr>
        <w:t>главного</w:t>
      </w:r>
      <w:r w:rsidRPr="00AF29BB">
        <w:rPr>
          <w:color w:val="000000" w:themeColor="text1"/>
          <w:spacing w:val="35"/>
        </w:rPr>
        <w:t xml:space="preserve"> </w:t>
      </w:r>
      <w:r w:rsidRPr="00AF29BB">
        <w:rPr>
          <w:color w:val="000000" w:themeColor="text1"/>
        </w:rPr>
        <w:t>окна</w:t>
      </w:r>
      <w:r w:rsidRPr="00AF29BB">
        <w:rPr>
          <w:color w:val="000000" w:themeColor="text1"/>
          <w:spacing w:val="35"/>
        </w:rPr>
        <w:t xml:space="preserve"> </w:t>
      </w:r>
      <w:r w:rsidRPr="00AF29BB">
        <w:rPr>
          <w:color w:val="000000" w:themeColor="text1"/>
          <w:spacing w:val="-1"/>
        </w:rPr>
        <w:t>программы</w:t>
      </w:r>
      <w:r w:rsidRPr="00AF29BB">
        <w:rPr>
          <w:color w:val="000000" w:themeColor="text1"/>
          <w:spacing w:val="37"/>
        </w:rPr>
        <w:t xml:space="preserve"> </w:t>
      </w:r>
      <w:r w:rsidRPr="00AF29BB">
        <w:rPr>
          <w:color w:val="000000" w:themeColor="text1"/>
          <w:spacing w:val="-1"/>
        </w:rPr>
        <w:t>Kleopatra</w:t>
      </w:r>
      <w:r w:rsidRPr="00AF29BB">
        <w:rPr>
          <w:color w:val="000000" w:themeColor="text1"/>
          <w:spacing w:val="35"/>
        </w:rPr>
        <w:t xml:space="preserve"> </w:t>
      </w:r>
      <w:r w:rsidRPr="00AF29BB">
        <w:rPr>
          <w:color w:val="000000" w:themeColor="text1"/>
        </w:rPr>
        <w:t>и</w:t>
      </w:r>
      <w:r w:rsidRPr="00AF29BB">
        <w:rPr>
          <w:color w:val="000000" w:themeColor="text1"/>
          <w:spacing w:val="37"/>
        </w:rPr>
        <w:t xml:space="preserve"> </w:t>
      </w:r>
      <w:r w:rsidRPr="00AF29BB">
        <w:rPr>
          <w:color w:val="000000" w:themeColor="text1"/>
          <w:spacing w:val="-1"/>
        </w:rPr>
        <w:t>выбрать</w:t>
      </w:r>
      <w:r w:rsidRPr="00AF29BB">
        <w:rPr>
          <w:color w:val="000000" w:themeColor="text1"/>
          <w:spacing w:val="36"/>
        </w:rPr>
        <w:t xml:space="preserve"> </w:t>
      </w:r>
      <w:r w:rsidRPr="00AF29BB">
        <w:rPr>
          <w:color w:val="000000" w:themeColor="text1"/>
          <w:spacing w:val="-1"/>
        </w:rPr>
        <w:t>пункт</w:t>
      </w:r>
      <w:r w:rsidRPr="00AF29BB">
        <w:rPr>
          <w:color w:val="000000" w:themeColor="text1"/>
          <w:spacing w:val="34"/>
        </w:rPr>
        <w:t xml:space="preserve"> </w:t>
      </w:r>
      <w:r w:rsidRPr="00AF29BB">
        <w:rPr>
          <w:color w:val="000000" w:themeColor="text1"/>
        </w:rPr>
        <w:t>меню</w:t>
      </w:r>
      <w:r w:rsidRPr="00AF29BB">
        <w:rPr>
          <w:color w:val="000000" w:themeColor="text1"/>
          <w:spacing w:val="43"/>
        </w:rPr>
        <w:t xml:space="preserve"> </w:t>
      </w:r>
      <w:r w:rsidRPr="00AF29BB">
        <w:rPr>
          <w:b/>
          <w:bCs/>
          <w:i/>
          <w:iCs/>
          <w:color w:val="000000" w:themeColor="text1"/>
          <w:spacing w:val="-1"/>
        </w:rPr>
        <w:t>File</w:t>
      </w:r>
      <w:r w:rsidRPr="00AF29BB">
        <w:rPr>
          <w:b/>
          <w:bCs/>
          <w:i/>
          <w:iCs/>
          <w:color w:val="000000" w:themeColor="text1"/>
          <w:spacing w:val="35"/>
        </w:rPr>
        <w:t xml:space="preserve"> </w:t>
      </w:r>
      <w:r w:rsidRPr="00AF29BB">
        <w:rPr>
          <w:b/>
          <w:bCs/>
          <w:i/>
          <w:iCs/>
          <w:color w:val="000000" w:themeColor="text1"/>
        </w:rPr>
        <w:t>→</w:t>
      </w:r>
      <w:r w:rsidRPr="00AF29BB">
        <w:rPr>
          <w:b/>
          <w:bCs/>
          <w:i/>
          <w:iCs/>
          <w:color w:val="000000" w:themeColor="text1"/>
          <w:spacing w:val="37"/>
        </w:rPr>
        <w:t xml:space="preserve"> </w:t>
      </w:r>
      <w:r w:rsidRPr="00AF29BB">
        <w:rPr>
          <w:b/>
          <w:bCs/>
          <w:i/>
          <w:iCs/>
          <w:color w:val="000000" w:themeColor="text1"/>
          <w:spacing w:val="-2"/>
        </w:rPr>
        <w:t>Export</w:t>
      </w:r>
      <w:r w:rsidRPr="00AF29BB">
        <w:rPr>
          <w:b/>
          <w:bCs/>
          <w:i/>
          <w:iCs/>
          <w:color w:val="000000" w:themeColor="text1"/>
          <w:spacing w:val="33"/>
        </w:rPr>
        <w:t xml:space="preserve"> </w:t>
      </w:r>
      <w:r w:rsidRPr="00AF29BB">
        <w:rPr>
          <w:b/>
          <w:bCs/>
          <w:i/>
          <w:iCs/>
          <w:color w:val="000000" w:themeColor="text1"/>
          <w:spacing w:val="-1"/>
        </w:rPr>
        <w:t>Certificates</w:t>
      </w:r>
      <w:r w:rsidRPr="00AF29BB">
        <w:rPr>
          <w:color w:val="000000" w:themeColor="text1"/>
          <w:spacing w:val="-1"/>
        </w:rPr>
        <w:t>.</w:t>
      </w:r>
      <w:r w:rsidR="00AF29BB" w:rsidRPr="00AF29BB">
        <w:rPr>
          <w:color w:val="000000" w:themeColor="text1"/>
          <w:spacing w:val="-1"/>
        </w:rPr>
        <w:t xml:space="preserve"> </w:t>
      </w:r>
      <w:r w:rsidRPr="00AF29BB">
        <w:rPr>
          <w:color w:val="000000" w:themeColor="text1"/>
          <w:spacing w:val="-1"/>
        </w:rPr>
        <w:t>Сохранить</w:t>
      </w:r>
      <w:r w:rsidRPr="00AF29BB">
        <w:rPr>
          <w:color w:val="000000" w:themeColor="text1"/>
          <w:spacing w:val="5"/>
        </w:rPr>
        <w:t xml:space="preserve"> </w:t>
      </w:r>
      <w:r w:rsidRPr="00AF29BB">
        <w:rPr>
          <w:color w:val="000000" w:themeColor="text1"/>
        </w:rPr>
        <w:t>файл</w:t>
      </w:r>
      <w:r w:rsidRPr="00AF29BB">
        <w:rPr>
          <w:color w:val="000000" w:themeColor="text1"/>
          <w:spacing w:val="5"/>
        </w:rPr>
        <w:t xml:space="preserve"> </w:t>
      </w:r>
      <w:r w:rsidRPr="00AF29BB">
        <w:rPr>
          <w:color w:val="000000" w:themeColor="text1"/>
        </w:rPr>
        <w:t>с</w:t>
      </w:r>
      <w:r w:rsidRPr="00AF29BB">
        <w:rPr>
          <w:color w:val="000000" w:themeColor="text1"/>
          <w:spacing w:val="6"/>
        </w:rPr>
        <w:t xml:space="preserve"> </w:t>
      </w:r>
      <w:r w:rsidRPr="00AF29BB">
        <w:rPr>
          <w:color w:val="000000" w:themeColor="text1"/>
          <w:spacing w:val="-1"/>
        </w:rPr>
        <w:t>расширением</w:t>
      </w:r>
      <w:r w:rsidRPr="00AF29BB">
        <w:rPr>
          <w:color w:val="000000" w:themeColor="text1"/>
          <w:spacing w:val="9"/>
        </w:rPr>
        <w:t xml:space="preserve"> </w:t>
      </w:r>
      <w:r w:rsidR="00A724A9" w:rsidRPr="00AF29BB">
        <w:rPr>
          <w:b/>
          <w:bCs/>
          <w:i/>
          <w:iCs/>
          <w:color w:val="000000" w:themeColor="text1"/>
        </w:rPr>
        <w:t>.</w:t>
      </w:r>
      <w:r w:rsidR="00A724A9" w:rsidRPr="00AF29BB">
        <w:rPr>
          <w:b/>
          <w:i/>
          <w:color w:val="000000" w:themeColor="text1"/>
        </w:rPr>
        <w:t>asc, .gpg, .pgp</w:t>
      </w:r>
      <w:r w:rsidRPr="00AF29BB">
        <w:rPr>
          <w:b/>
          <w:bCs/>
          <w:i/>
          <w:iCs/>
          <w:color w:val="000000" w:themeColor="text1"/>
        </w:rPr>
        <w:t>.</w:t>
      </w:r>
      <w:r w:rsidR="003861C9" w:rsidRPr="00AF29BB">
        <w:rPr>
          <w:color w:val="000000" w:themeColor="text1"/>
          <w:spacing w:val="-1"/>
        </w:rPr>
        <w:t xml:space="preserve"> После </w:t>
      </w:r>
      <w:r w:rsidR="00A724A9" w:rsidRPr="00AF29BB">
        <w:rPr>
          <w:color w:val="000000" w:themeColor="text1"/>
          <w:spacing w:val="-1"/>
        </w:rPr>
        <w:t xml:space="preserve">экспорта проверьте выгруженный файл </w:t>
      </w:r>
      <w:r w:rsidR="00A724A9" w:rsidRPr="00AF29BB">
        <w:rPr>
          <w:i/>
          <w:color w:val="000000" w:themeColor="text1"/>
          <w:spacing w:val="-1"/>
        </w:rPr>
        <w:t>Открыть с помощью Блокнот</w:t>
      </w:r>
      <w:r w:rsidR="00A724A9" w:rsidRPr="00AF29BB">
        <w:rPr>
          <w:color w:val="000000" w:themeColor="text1"/>
          <w:spacing w:val="-1"/>
        </w:rPr>
        <w:t>.</w:t>
      </w:r>
    </w:p>
    <w:p w:rsidR="00735A0E" w:rsidRPr="00AF29BB" w:rsidRDefault="00735A0E" w:rsidP="00955458">
      <w:pPr>
        <w:pStyle w:val="a3"/>
        <w:kinsoku w:val="0"/>
        <w:overflowPunct w:val="0"/>
        <w:spacing w:line="276" w:lineRule="auto"/>
        <w:ind w:right="117" w:firstLine="701"/>
        <w:jc w:val="both"/>
        <w:rPr>
          <w:color w:val="000000" w:themeColor="text1"/>
        </w:rPr>
      </w:pPr>
      <w:r w:rsidRPr="00AF29BB">
        <w:rPr>
          <w:color w:val="000000" w:themeColor="text1"/>
        </w:rPr>
        <w:t>Для того, чтобы Вам могли отправлять зашифрованные сообщения необходимо экспортировать Ваш открытый ключ из созданной пары ключей и переслать его Вашему корреспонденту. </w:t>
      </w:r>
      <w:r w:rsidR="00AF29BB" w:rsidRPr="00AF29BB">
        <w:rPr>
          <w:color w:val="000000" w:themeColor="text1"/>
        </w:rPr>
        <w:t xml:space="preserve"> </w:t>
      </w:r>
    </w:p>
    <w:p w:rsidR="00A724A9" w:rsidRPr="00AF29BB" w:rsidRDefault="00AF29BB" w:rsidP="00955458">
      <w:pPr>
        <w:pStyle w:val="a3"/>
        <w:kinsoku w:val="0"/>
        <w:overflowPunct w:val="0"/>
        <w:spacing w:before="1" w:line="276" w:lineRule="auto"/>
        <w:ind w:left="0" w:firstLine="708"/>
        <w:jc w:val="both"/>
        <w:rPr>
          <w:color w:val="000000" w:themeColor="text1"/>
        </w:rPr>
      </w:pPr>
      <w:r w:rsidRPr="00AF29BB">
        <w:rPr>
          <w:color w:val="000000" w:themeColor="text1"/>
          <w:spacing w:val="-1"/>
        </w:rPr>
        <w:t>Kleopatra</w:t>
      </w:r>
      <w:r w:rsidRPr="00AF29BB">
        <w:rPr>
          <w:color w:val="000000" w:themeColor="text1"/>
          <w:spacing w:val="35"/>
        </w:rPr>
        <w:t xml:space="preserve"> </w:t>
      </w:r>
      <w:r w:rsidRPr="00AF29BB">
        <w:rPr>
          <w:color w:val="000000" w:themeColor="text1"/>
        </w:rPr>
        <w:t xml:space="preserve">предлагает </w:t>
      </w:r>
      <w:r w:rsidRPr="00AF29BB">
        <w:rPr>
          <w:i/>
          <w:color w:val="000000" w:themeColor="text1"/>
        </w:rPr>
        <w:t>Резервное копирование закрытых ключей</w:t>
      </w:r>
      <w:r w:rsidRPr="00AF29BB">
        <w:rPr>
          <w:color w:val="000000" w:themeColor="text1"/>
        </w:rPr>
        <w:t>, что является экспортом закрытой части ключа.</w:t>
      </w:r>
      <w:r w:rsidRPr="00AF29BB">
        <w:rPr>
          <w:color w:val="000000" w:themeColor="text1"/>
          <w:spacing w:val="35"/>
        </w:rPr>
        <w:t xml:space="preserve"> </w:t>
      </w:r>
      <w:r w:rsidR="00A724A9" w:rsidRPr="00AF29BB">
        <w:rPr>
          <w:color w:val="000000" w:themeColor="text1"/>
        </w:rPr>
        <w:t>Чтобы экспортировать закрытый ключ нажмите на созданную электронную подпись. Нажмите «</w:t>
      </w:r>
      <w:r w:rsidR="00A724A9" w:rsidRPr="00AF29BB">
        <w:rPr>
          <w:i/>
          <w:color w:val="000000" w:themeColor="text1"/>
        </w:rPr>
        <w:t>Файл</w:t>
      </w:r>
      <w:r w:rsidR="00A724A9" w:rsidRPr="00AF29BB">
        <w:rPr>
          <w:color w:val="000000" w:themeColor="text1"/>
        </w:rPr>
        <w:t xml:space="preserve">» — </w:t>
      </w:r>
      <w:r w:rsidR="00A724A9" w:rsidRPr="00AF29BB">
        <w:rPr>
          <w:i/>
          <w:color w:val="000000" w:themeColor="text1"/>
        </w:rPr>
        <w:t>«Резервное копирование закрытых ключей»</w:t>
      </w:r>
      <w:r w:rsidR="00A724A9" w:rsidRPr="00AF29BB">
        <w:rPr>
          <w:color w:val="000000" w:themeColor="text1"/>
        </w:rPr>
        <w:t xml:space="preserve">, сохраните приватный ключ в формате </w:t>
      </w:r>
      <w:r w:rsidR="00A724A9" w:rsidRPr="00AF29BB">
        <w:rPr>
          <w:b/>
          <w:i/>
          <w:color w:val="000000" w:themeColor="text1"/>
        </w:rPr>
        <w:t>.asc, .gpg, .pgp</w:t>
      </w:r>
      <w:r w:rsidR="00A724A9" w:rsidRPr="00AF29BB">
        <w:rPr>
          <w:color w:val="000000" w:themeColor="text1"/>
        </w:rPr>
        <w:t xml:space="preserve">. Его также можно открыть </w:t>
      </w:r>
      <w:r w:rsidRPr="00AF29BB">
        <w:rPr>
          <w:color w:val="000000" w:themeColor="text1"/>
        </w:rPr>
        <w:t xml:space="preserve">и посмотреть </w:t>
      </w:r>
      <w:r w:rsidR="00A724A9" w:rsidRPr="00AF29BB">
        <w:rPr>
          <w:color w:val="000000" w:themeColor="text1"/>
        </w:rPr>
        <w:t>в «Блокноте».</w:t>
      </w:r>
    </w:p>
    <w:p w:rsidR="00A724A9" w:rsidRPr="00AF29BB" w:rsidRDefault="00A724A9" w:rsidP="00955458">
      <w:pPr>
        <w:pStyle w:val="a3"/>
        <w:kinsoku w:val="0"/>
        <w:overflowPunct w:val="0"/>
        <w:spacing w:before="1" w:line="276" w:lineRule="auto"/>
        <w:ind w:left="0"/>
        <w:jc w:val="both"/>
        <w:rPr>
          <w:color w:val="000000" w:themeColor="text1"/>
          <w:sz w:val="14"/>
          <w:szCs w:val="14"/>
        </w:rPr>
      </w:pPr>
    </w:p>
    <w:p w:rsidR="00851BBE" w:rsidRPr="00AF29BB" w:rsidRDefault="00851BBE" w:rsidP="00955458">
      <w:pPr>
        <w:pStyle w:val="41"/>
        <w:numPr>
          <w:ilvl w:val="0"/>
          <w:numId w:val="14"/>
        </w:numPr>
        <w:kinsoku w:val="0"/>
        <w:overflowPunct w:val="0"/>
        <w:spacing w:line="276" w:lineRule="auto"/>
        <w:jc w:val="both"/>
        <w:outlineLvl w:val="9"/>
        <w:rPr>
          <w:b w:val="0"/>
          <w:bCs w:val="0"/>
          <w:color w:val="000000" w:themeColor="text1"/>
        </w:rPr>
      </w:pPr>
      <w:r w:rsidRPr="00AF29BB">
        <w:rPr>
          <w:color w:val="000000" w:themeColor="text1"/>
          <w:spacing w:val="-1"/>
        </w:rPr>
        <w:t>Шифрование</w:t>
      </w:r>
      <w:r w:rsidRPr="00AF29BB">
        <w:rPr>
          <w:color w:val="000000" w:themeColor="text1"/>
        </w:rPr>
        <w:t xml:space="preserve"> и</w:t>
      </w:r>
      <w:r w:rsidRPr="00AF29BB">
        <w:rPr>
          <w:color w:val="000000" w:themeColor="text1"/>
          <w:spacing w:val="-2"/>
        </w:rPr>
        <w:t xml:space="preserve"> </w:t>
      </w:r>
      <w:r w:rsidRPr="00AF29BB">
        <w:rPr>
          <w:color w:val="000000" w:themeColor="text1"/>
          <w:spacing w:val="-1"/>
        </w:rPr>
        <w:t>цифровая</w:t>
      </w:r>
      <w:r w:rsidRPr="00AF29BB">
        <w:rPr>
          <w:color w:val="000000" w:themeColor="text1"/>
        </w:rPr>
        <w:t xml:space="preserve"> </w:t>
      </w:r>
      <w:r w:rsidRPr="00AF29BB">
        <w:rPr>
          <w:color w:val="000000" w:themeColor="text1"/>
          <w:spacing w:val="-1"/>
        </w:rPr>
        <w:t>подпись</w:t>
      </w:r>
      <w:r w:rsidRPr="00AF29BB">
        <w:rPr>
          <w:color w:val="000000" w:themeColor="text1"/>
        </w:rPr>
        <w:t xml:space="preserve"> </w:t>
      </w:r>
      <w:r w:rsidRPr="00AF29BB">
        <w:rPr>
          <w:color w:val="000000" w:themeColor="text1"/>
          <w:spacing w:val="-1"/>
        </w:rPr>
        <w:t>файлов</w:t>
      </w:r>
    </w:p>
    <w:p w:rsidR="00A724A9" w:rsidRPr="00AF29BB" w:rsidRDefault="00A724A9" w:rsidP="00955458">
      <w:pPr>
        <w:pStyle w:val="4"/>
        <w:shd w:val="clear" w:color="auto" w:fill="FFFFFF"/>
        <w:spacing w:before="0" w:line="276" w:lineRule="auto"/>
        <w:jc w:val="both"/>
        <w:rPr>
          <w:rFonts w:ascii="Times New Roman" w:eastAsia="Times New Roman" w:hAnsi="Times New Roman" w:cs="Times New Roman"/>
          <w:color w:val="000000" w:themeColor="text1"/>
          <w:sz w:val="28"/>
          <w:szCs w:val="28"/>
        </w:rPr>
      </w:pPr>
      <w:r w:rsidRPr="00AF29BB">
        <w:rPr>
          <w:rFonts w:ascii="Times New Roman" w:hAnsi="Times New Roman" w:cs="Times New Roman"/>
          <w:b/>
          <w:bCs/>
          <w:color w:val="000000" w:themeColor="text1"/>
          <w:sz w:val="28"/>
          <w:szCs w:val="28"/>
        </w:rPr>
        <w:t>Шифрование документов (встроенная подпись)</w:t>
      </w:r>
    </w:p>
    <w:p w:rsidR="008C2A42" w:rsidRPr="00AF29BB" w:rsidRDefault="00A724A9" w:rsidP="00955458">
      <w:pPr>
        <w:pStyle w:val="a9"/>
        <w:shd w:val="clear" w:color="auto" w:fill="FFFFFF"/>
        <w:spacing w:before="0" w:beforeAutospacing="0" w:after="0" w:afterAutospacing="0" w:line="276" w:lineRule="auto"/>
        <w:ind w:firstLine="708"/>
        <w:jc w:val="both"/>
        <w:rPr>
          <w:rFonts w:eastAsiaTheme="minorEastAsia"/>
          <w:color w:val="000000" w:themeColor="text1"/>
          <w:sz w:val="28"/>
          <w:szCs w:val="28"/>
        </w:rPr>
      </w:pPr>
      <w:r w:rsidRPr="00AF29BB">
        <w:rPr>
          <w:rFonts w:eastAsiaTheme="minorEastAsia"/>
          <w:color w:val="000000" w:themeColor="text1"/>
          <w:sz w:val="28"/>
          <w:szCs w:val="28"/>
        </w:rPr>
        <w:t>Нажмите кнопку «Подписать/Зашифровать» на панели инструментов.</w:t>
      </w:r>
      <w:r w:rsidR="00AF29BB" w:rsidRPr="00AF29BB">
        <w:rPr>
          <w:rFonts w:eastAsiaTheme="minorEastAsia"/>
          <w:color w:val="000000" w:themeColor="text1"/>
          <w:sz w:val="28"/>
          <w:szCs w:val="28"/>
        </w:rPr>
        <w:t xml:space="preserve"> </w:t>
      </w:r>
      <w:r w:rsidR="008C2A42" w:rsidRPr="00AF29BB">
        <w:rPr>
          <w:rFonts w:eastAsiaTheme="minorEastAsia"/>
          <w:color w:val="000000" w:themeColor="text1"/>
          <w:sz w:val="28"/>
          <w:szCs w:val="28"/>
        </w:rPr>
        <w:t>Установите галочку зашифровать для себя. Можно зашифровать с паролем</w:t>
      </w:r>
      <w:r w:rsidR="00AF29BB" w:rsidRPr="00AF29BB">
        <w:rPr>
          <w:rFonts w:eastAsiaTheme="minorEastAsia"/>
          <w:color w:val="000000" w:themeColor="text1"/>
          <w:sz w:val="28"/>
          <w:szCs w:val="28"/>
        </w:rPr>
        <w:t xml:space="preserve"> (рисунок 5.4)</w:t>
      </w:r>
      <w:r w:rsidR="008C2A42" w:rsidRPr="00AF29BB">
        <w:rPr>
          <w:rFonts w:eastAsiaTheme="minorEastAsia"/>
          <w:color w:val="000000" w:themeColor="text1"/>
          <w:sz w:val="28"/>
          <w:szCs w:val="28"/>
        </w:rPr>
        <w:t>.</w:t>
      </w:r>
    </w:p>
    <w:p w:rsidR="00977AF5" w:rsidRDefault="008C2A42" w:rsidP="00955458">
      <w:pPr>
        <w:pStyle w:val="a9"/>
        <w:shd w:val="clear" w:color="auto" w:fill="FFFFFF"/>
        <w:spacing w:before="0" w:beforeAutospacing="0" w:after="0" w:afterAutospacing="0" w:line="276" w:lineRule="auto"/>
        <w:jc w:val="center"/>
        <w:rPr>
          <w:color w:val="000000" w:themeColor="text1"/>
          <w:sz w:val="28"/>
          <w:szCs w:val="28"/>
        </w:rPr>
      </w:pPr>
      <w:r w:rsidRPr="00AF29BB">
        <w:rPr>
          <w:noProof/>
          <w:color w:val="000000" w:themeColor="text1"/>
          <w:sz w:val="28"/>
          <w:szCs w:val="28"/>
        </w:rPr>
        <w:drawing>
          <wp:inline distT="0" distB="0" distL="0" distR="0" wp14:anchorId="181ACBBA" wp14:editId="57065784">
            <wp:extent cx="5828030" cy="4615180"/>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8030" cy="4615180"/>
                    </a:xfrm>
                    <a:prstGeom prst="rect">
                      <a:avLst/>
                    </a:prstGeom>
                  </pic:spPr>
                </pic:pic>
              </a:graphicData>
            </a:graphic>
          </wp:inline>
        </w:drawing>
      </w:r>
      <w:r w:rsidR="00AF29BB" w:rsidRPr="00AF29BB">
        <w:rPr>
          <w:color w:val="000000" w:themeColor="text1"/>
          <w:sz w:val="28"/>
          <w:szCs w:val="28"/>
        </w:rPr>
        <w:t>Рисунок 5.4. – Процесс под</w:t>
      </w:r>
      <w:r w:rsidR="00977AF5">
        <w:rPr>
          <w:color w:val="000000" w:themeColor="text1"/>
          <w:sz w:val="28"/>
          <w:szCs w:val="28"/>
        </w:rPr>
        <w:t>писания/зашифровывания файлов.</w:t>
      </w:r>
    </w:p>
    <w:p w:rsidR="006B11EE" w:rsidRPr="00977AF5" w:rsidRDefault="00AF29BB" w:rsidP="00955458">
      <w:pPr>
        <w:pStyle w:val="a9"/>
        <w:shd w:val="clear" w:color="auto" w:fill="FFFFFF"/>
        <w:spacing w:before="0" w:beforeAutospacing="0" w:after="0" w:afterAutospacing="0" w:line="276" w:lineRule="auto"/>
        <w:jc w:val="center"/>
        <w:rPr>
          <w:color w:val="000000" w:themeColor="text1"/>
          <w:sz w:val="14"/>
          <w:szCs w:val="14"/>
        </w:rPr>
      </w:pPr>
      <w:r w:rsidRPr="00977AF5">
        <w:rPr>
          <w:color w:val="000000" w:themeColor="text1"/>
          <w:sz w:val="14"/>
          <w:szCs w:val="14"/>
        </w:rPr>
        <w:t xml:space="preserve">         </w:t>
      </w:r>
    </w:p>
    <w:p w:rsidR="006B11EE" w:rsidRPr="006B11EE" w:rsidRDefault="006B11EE" w:rsidP="00955458">
      <w:pPr>
        <w:pStyle w:val="a9"/>
        <w:numPr>
          <w:ilvl w:val="0"/>
          <w:numId w:val="14"/>
        </w:numPr>
        <w:shd w:val="clear" w:color="auto" w:fill="FFFFFF"/>
        <w:spacing w:before="0" w:beforeAutospacing="0" w:after="0" w:afterAutospacing="0" w:line="276" w:lineRule="auto"/>
        <w:jc w:val="both"/>
        <w:rPr>
          <w:b/>
          <w:color w:val="000000" w:themeColor="text1"/>
          <w:sz w:val="28"/>
          <w:szCs w:val="28"/>
          <w:shd w:val="clear" w:color="auto" w:fill="FFFFFF"/>
        </w:rPr>
      </w:pPr>
      <w:r w:rsidRPr="006B11EE">
        <w:rPr>
          <w:b/>
          <w:color w:val="000000" w:themeColor="text1"/>
          <w:sz w:val="28"/>
          <w:szCs w:val="28"/>
          <w:shd w:val="clear" w:color="auto" w:fill="FFFFFF"/>
        </w:rPr>
        <w:lastRenderedPageBreak/>
        <w:t>Импортирование ключа</w:t>
      </w:r>
    </w:p>
    <w:p w:rsidR="00735A0E" w:rsidRPr="00AF29BB" w:rsidRDefault="00735A0E" w:rsidP="00955458">
      <w:pPr>
        <w:pStyle w:val="a9"/>
        <w:shd w:val="clear" w:color="auto" w:fill="FFFFFF"/>
        <w:spacing w:before="0" w:beforeAutospacing="0" w:after="0" w:afterAutospacing="0" w:line="276" w:lineRule="auto"/>
        <w:ind w:left="100" w:firstLine="608"/>
        <w:jc w:val="both"/>
        <w:rPr>
          <w:color w:val="000000" w:themeColor="text1"/>
          <w:sz w:val="28"/>
          <w:szCs w:val="28"/>
          <w:shd w:val="clear" w:color="auto" w:fill="FFFFFF"/>
        </w:rPr>
      </w:pPr>
      <w:r w:rsidRPr="00AF29BB">
        <w:rPr>
          <w:color w:val="000000" w:themeColor="text1"/>
          <w:sz w:val="28"/>
          <w:szCs w:val="28"/>
        </w:rPr>
        <w:t xml:space="preserve">Для того, чтобы Вы могли зашифровывать файлы для Вашего корреспондента Вам также необходимо импортировать его открытый ключ. Для этого нажмите кнопку “Импорт” в верхней части главного окна программы “Kleopatra”. </w:t>
      </w:r>
      <w:r w:rsidRPr="00AF29BB">
        <w:rPr>
          <w:color w:val="000000" w:themeColor="text1"/>
          <w:sz w:val="28"/>
          <w:szCs w:val="28"/>
          <w:shd w:val="clear" w:color="auto" w:fill="FFFFFF"/>
        </w:rPr>
        <w:t>В появившемся диалоговом окне выберите файл открытого ключа, который Вам прислал Ваш корреспондент. В лабораторной работе это будет файл открытого ключа преподавателя дисциплины.</w:t>
      </w:r>
    </w:p>
    <w:p w:rsidR="00735A0E" w:rsidRPr="00AF29BB" w:rsidRDefault="00735A0E" w:rsidP="00955458">
      <w:pPr>
        <w:pStyle w:val="a9"/>
        <w:shd w:val="clear" w:color="auto" w:fill="FFFFFF"/>
        <w:spacing w:before="0" w:beforeAutospacing="0" w:after="0" w:afterAutospacing="0" w:line="276" w:lineRule="auto"/>
        <w:jc w:val="both"/>
        <w:rPr>
          <w:color w:val="000000" w:themeColor="text1"/>
          <w:sz w:val="28"/>
          <w:szCs w:val="28"/>
        </w:rPr>
      </w:pPr>
      <w:r w:rsidRPr="00AF29BB">
        <w:rPr>
          <w:noProof/>
          <w:color w:val="000000" w:themeColor="text1"/>
          <w:sz w:val="28"/>
          <w:szCs w:val="28"/>
        </w:rPr>
        <w:drawing>
          <wp:inline distT="0" distB="0" distL="0" distR="0" wp14:anchorId="29583E98" wp14:editId="39660651">
            <wp:extent cx="5828030" cy="106997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8030" cy="1069975"/>
                    </a:xfrm>
                    <a:prstGeom prst="rect">
                      <a:avLst/>
                    </a:prstGeom>
                  </pic:spPr>
                </pic:pic>
              </a:graphicData>
            </a:graphic>
          </wp:inline>
        </w:drawing>
      </w:r>
    </w:p>
    <w:p w:rsidR="00AF29BB" w:rsidRPr="00AF29BB" w:rsidRDefault="00AF29BB" w:rsidP="00955458">
      <w:pPr>
        <w:pStyle w:val="a9"/>
        <w:shd w:val="clear" w:color="auto" w:fill="FFFFFF"/>
        <w:spacing w:before="0" w:beforeAutospacing="0" w:after="0" w:afterAutospacing="0" w:line="276" w:lineRule="auto"/>
        <w:jc w:val="center"/>
        <w:rPr>
          <w:color w:val="000000" w:themeColor="text1"/>
          <w:sz w:val="28"/>
          <w:szCs w:val="28"/>
        </w:rPr>
      </w:pPr>
      <w:r w:rsidRPr="00AF29BB">
        <w:rPr>
          <w:color w:val="000000" w:themeColor="text1"/>
          <w:sz w:val="28"/>
          <w:szCs w:val="28"/>
        </w:rPr>
        <w:t>Рисунок 5.5. – Импорт открытой части стороннего ключа</w:t>
      </w:r>
    </w:p>
    <w:p w:rsidR="00AF29BB" w:rsidRPr="00AF29BB" w:rsidRDefault="00AF29BB" w:rsidP="00955458">
      <w:pPr>
        <w:pStyle w:val="a9"/>
        <w:shd w:val="clear" w:color="auto" w:fill="FFFFFF"/>
        <w:spacing w:before="0" w:beforeAutospacing="0" w:after="0" w:afterAutospacing="0" w:line="276" w:lineRule="auto"/>
        <w:jc w:val="both"/>
        <w:rPr>
          <w:color w:val="000000" w:themeColor="text1"/>
          <w:sz w:val="14"/>
          <w:szCs w:val="14"/>
        </w:rPr>
      </w:pPr>
      <w:r w:rsidRPr="00AF29BB">
        <w:rPr>
          <w:color w:val="000000" w:themeColor="text1"/>
          <w:sz w:val="14"/>
          <w:szCs w:val="14"/>
        </w:rPr>
        <w:t xml:space="preserve">  </w:t>
      </w:r>
    </w:p>
    <w:p w:rsidR="00735A0E" w:rsidRPr="00AF29BB" w:rsidRDefault="00735A0E" w:rsidP="00955458">
      <w:pPr>
        <w:pStyle w:val="a9"/>
        <w:shd w:val="clear" w:color="auto" w:fill="FFFFFF"/>
        <w:spacing w:before="0" w:beforeAutospacing="0" w:after="0" w:afterAutospacing="0" w:line="276" w:lineRule="auto"/>
        <w:ind w:firstLine="708"/>
        <w:jc w:val="both"/>
        <w:rPr>
          <w:color w:val="000000" w:themeColor="text1"/>
          <w:sz w:val="28"/>
          <w:szCs w:val="28"/>
          <w:shd w:val="clear" w:color="auto" w:fill="FFFFFF"/>
        </w:rPr>
      </w:pPr>
      <w:r w:rsidRPr="00AF29BB">
        <w:rPr>
          <w:color w:val="000000" w:themeColor="text1"/>
          <w:sz w:val="28"/>
          <w:szCs w:val="28"/>
          <w:shd w:val="clear" w:color="auto" w:fill="FFFFFF"/>
        </w:rPr>
        <w:t>При импорте ключа требуется его проверка</w:t>
      </w:r>
      <w:r w:rsidR="00E85629" w:rsidRPr="00AF29BB">
        <w:rPr>
          <w:color w:val="000000" w:themeColor="text1"/>
          <w:sz w:val="28"/>
          <w:szCs w:val="28"/>
          <w:shd w:val="clear" w:color="auto" w:fill="FFFFFF"/>
        </w:rPr>
        <w:t>,</w:t>
      </w:r>
      <w:r w:rsidRPr="00AF29BB">
        <w:rPr>
          <w:color w:val="000000" w:themeColor="text1"/>
          <w:sz w:val="28"/>
          <w:szCs w:val="28"/>
          <w:shd w:val="clear" w:color="auto" w:fill="FFFFFF"/>
        </w:rPr>
        <w:t xml:space="preserve"> в процессе которой необходимо убедится, что ключ действительно принадлежит тому человеку – Вашему корреспонденту. Злоумышле</w:t>
      </w:r>
      <w:r w:rsidR="00E85629" w:rsidRPr="00AF29BB">
        <w:rPr>
          <w:color w:val="000000" w:themeColor="text1"/>
          <w:sz w:val="28"/>
          <w:szCs w:val="28"/>
          <w:shd w:val="clear" w:color="auto" w:fill="FFFFFF"/>
        </w:rPr>
        <w:t>н</w:t>
      </w:r>
      <w:r w:rsidRPr="00AF29BB">
        <w:rPr>
          <w:color w:val="000000" w:themeColor="text1"/>
          <w:sz w:val="28"/>
          <w:szCs w:val="28"/>
          <w:shd w:val="clear" w:color="auto" w:fill="FFFFFF"/>
        </w:rPr>
        <w:t>ник вполне может прислать Вам ключ от имени В</w:t>
      </w:r>
      <w:r w:rsidR="00E85629" w:rsidRPr="00AF29BB">
        <w:rPr>
          <w:color w:val="000000" w:themeColor="text1"/>
          <w:sz w:val="28"/>
          <w:szCs w:val="28"/>
          <w:shd w:val="clear" w:color="auto" w:fill="FFFFFF"/>
        </w:rPr>
        <w:t>ашего корреспондента, что позвол</w:t>
      </w:r>
      <w:r w:rsidRPr="00AF29BB">
        <w:rPr>
          <w:color w:val="000000" w:themeColor="text1"/>
          <w:sz w:val="28"/>
          <w:szCs w:val="28"/>
          <w:shd w:val="clear" w:color="auto" w:fill="FFFFFF"/>
        </w:rPr>
        <w:t>ит в дальнейшем перехватывать и читать сообщения к</w:t>
      </w:r>
      <w:r w:rsidR="00E85629" w:rsidRPr="00AF29BB">
        <w:rPr>
          <w:color w:val="000000" w:themeColor="text1"/>
          <w:sz w:val="28"/>
          <w:szCs w:val="28"/>
          <w:shd w:val="clear" w:color="auto" w:fill="FFFFFF"/>
        </w:rPr>
        <w:t>оторые Вы отправляете Вашему кор</w:t>
      </w:r>
      <w:r w:rsidRPr="00AF29BB">
        <w:rPr>
          <w:color w:val="000000" w:themeColor="text1"/>
          <w:sz w:val="28"/>
          <w:szCs w:val="28"/>
          <w:shd w:val="clear" w:color="auto" w:fill="FFFFFF"/>
        </w:rPr>
        <w:t>респонденту.</w:t>
      </w:r>
    </w:p>
    <w:p w:rsidR="00735A0E" w:rsidRDefault="00735A0E" w:rsidP="00955458">
      <w:pPr>
        <w:pStyle w:val="a9"/>
        <w:shd w:val="clear" w:color="auto" w:fill="FFFFFF"/>
        <w:spacing w:before="0" w:beforeAutospacing="0" w:after="0" w:afterAutospacing="0" w:line="276" w:lineRule="auto"/>
        <w:ind w:firstLine="708"/>
        <w:jc w:val="both"/>
        <w:rPr>
          <w:color w:val="000000" w:themeColor="text1"/>
          <w:sz w:val="28"/>
          <w:szCs w:val="28"/>
          <w:shd w:val="clear" w:color="auto" w:fill="FFFFFF"/>
        </w:rPr>
      </w:pPr>
      <w:r w:rsidRPr="00AF29BB">
        <w:rPr>
          <w:color w:val="000000" w:themeColor="text1"/>
          <w:sz w:val="28"/>
          <w:szCs w:val="28"/>
          <w:shd w:val="clear" w:color="auto" w:fill="FFFFFF"/>
        </w:rPr>
        <w:t xml:space="preserve">Программа импорта предлагает </w:t>
      </w:r>
      <w:r w:rsidR="006B11EE">
        <w:rPr>
          <w:color w:val="000000" w:themeColor="text1"/>
          <w:sz w:val="28"/>
          <w:szCs w:val="28"/>
          <w:shd w:val="clear" w:color="auto" w:fill="FFFFFF"/>
        </w:rPr>
        <w:t xml:space="preserve">разные </w:t>
      </w:r>
      <w:r w:rsidRPr="00AF29BB">
        <w:rPr>
          <w:color w:val="000000" w:themeColor="text1"/>
          <w:sz w:val="28"/>
          <w:szCs w:val="28"/>
          <w:shd w:val="clear" w:color="auto" w:fill="FFFFFF"/>
        </w:rPr>
        <w:t>способы проверки. В этом месте мы упростим процесс и будем считать, что проверка прошла и мы подтвердим, что ключ действительно принадлежит преподавателю. Нажмите кнопку “Certify”.</w:t>
      </w:r>
    </w:p>
    <w:p w:rsidR="006B11EE" w:rsidRPr="006B11EE" w:rsidRDefault="006B11EE" w:rsidP="00955458">
      <w:pPr>
        <w:pStyle w:val="a9"/>
        <w:shd w:val="clear" w:color="auto" w:fill="FFFFFF"/>
        <w:spacing w:before="0" w:beforeAutospacing="0" w:after="0" w:afterAutospacing="0" w:line="276" w:lineRule="auto"/>
        <w:ind w:firstLine="708"/>
        <w:jc w:val="both"/>
        <w:rPr>
          <w:color w:val="000000" w:themeColor="text1"/>
          <w:sz w:val="14"/>
          <w:szCs w:val="14"/>
          <w:shd w:val="clear" w:color="auto" w:fill="FFFFFF"/>
        </w:rPr>
      </w:pPr>
    </w:p>
    <w:p w:rsidR="00735A0E" w:rsidRPr="00AF29BB" w:rsidRDefault="00735A0E" w:rsidP="00955458">
      <w:pPr>
        <w:pStyle w:val="a9"/>
        <w:shd w:val="clear" w:color="auto" w:fill="FFFFFF"/>
        <w:spacing w:before="0" w:beforeAutospacing="0" w:after="0" w:afterAutospacing="0" w:line="276" w:lineRule="auto"/>
        <w:jc w:val="both"/>
        <w:rPr>
          <w:color w:val="000000" w:themeColor="text1"/>
          <w:sz w:val="28"/>
          <w:szCs w:val="28"/>
          <w:shd w:val="clear" w:color="auto" w:fill="FFFFFF"/>
        </w:rPr>
      </w:pPr>
      <w:r w:rsidRPr="00AF29BB">
        <w:rPr>
          <w:noProof/>
          <w:color w:val="000000" w:themeColor="text1"/>
          <w:sz w:val="28"/>
          <w:szCs w:val="28"/>
          <w:shd w:val="clear" w:color="auto" w:fill="FFFFFF"/>
        </w:rPr>
        <w:drawing>
          <wp:inline distT="0" distB="0" distL="0" distR="0" wp14:anchorId="1A0D14A4" wp14:editId="02DD886F">
            <wp:extent cx="5828030" cy="266700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8030" cy="2667000"/>
                    </a:xfrm>
                    <a:prstGeom prst="rect">
                      <a:avLst/>
                    </a:prstGeom>
                  </pic:spPr>
                </pic:pic>
              </a:graphicData>
            </a:graphic>
          </wp:inline>
        </w:drawing>
      </w:r>
    </w:p>
    <w:p w:rsidR="006B11EE" w:rsidRDefault="006B11EE" w:rsidP="00955458">
      <w:pPr>
        <w:pStyle w:val="a9"/>
        <w:shd w:val="clear" w:color="auto" w:fill="FFFFFF"/>
        <w:spacing w:before="0" w:beforeAutospacing="0" w:after="0" w:afterAutospacing="0" w:line="276" w:lineRule="auto"/>
        <w:jc w:val="center"/>
        <w:rPr>
          <w:color w:val="000000" w:themeColor="text1"/>
          <w:sz w:val="28"/>
          <w:szCs w:val="28"/>
          <w:shd w:val="clear" w:color="auto" w:fill="FFFFFF"/>
        </w:rPr>
      </w:pPr>
      <w:r>
        <w:rPr>
          <w:color w:val="000000" w:themeColor="text1"/>
          <w:sz w:val="28"/>
          <w:szCs w:val="28"/>
        </w:rPr>
        <w:t>Рисунок 5.6</w:t>
      </w:r>
      <w:r w:rsidRPr="00AF29BB">
        <w:rPr>
          <w:color w:val="000000" w:themeColor="text1"/>
          <w:sz w:val="28"/>
          <w:szCs w:val="28"/>
        </w:rPr>
        <w:t>. –</w:t>
      </w:r>
      <w:r>
        <w:rPr>
          <w:color w:val="000000" w:themeColor="text1"/>
          <w:sz w:val="28"/>
          <w:szCs w:val="28"/>
        </w:rPr>
        <w:t xml:space="preserve"> Процесс подтверждения подлинности стороннего ключа</w:t>
      </w:r>
    </w:p>
    <w:p w:rsidR="006B11EE" w:rsidRPr="006B11EE" w:rsidRDefault="006B11EE" w:rsidP="00955458">
      <w:pPr>
        <w:pStyle w:val="a9"/>
        <w:shd w:val="clear" w:color="auto" w:fill="FFFFFF"/>
        <w:spacing w:before="0" w:beforeAutospacing="0" w:after="0" w:afterAutospacing="0" w:line="276" w:lineRule="auto"/>
        <w:jc w:val="both"/>
        <w:rPr>
          <w:color w:val="000000" w:themeColor="text1"/>
          <w:sz w:val="14"/>
          <w:szCs w:val="14"/>
          <w:shd w:val="clear" w:color="auto" w:fill="FFFFFF"/>
        </w:rPr>
      </w:pPr>
    </w:p>
    <w:p w:rsidR="00735A0E" w:rsidRPr="00AF29BB" w:rsidRDefault="00735A0E" w:rsidP="00955458">
      <w:pPr>
        <w:pStyle w:val="a9"/>
        <w:shd w:val="clear" w:color="auto" w:fill="FFFFFF"/>
        <w:spacing w:before="0" w:beforeAutospacing="0" w:after="0" w:afterAutospacing="0" w:line="276" w:lineRule="auto"/>
        <w:jc w:val="both"/>
        <w:rPr>
          <w:color w:val="000000" w:themeColor="text1"/>
          <w:sz w:val="28"/>
          <w:szCs w:val="28"/>
          <w:shd w:val="clear" w:color="auto" w:fill="FFFFFF"/>
        </w:rPr>
      </w:pPr>
      <w:r w:rsidRPr="00AF29BB">
        <w:rPr>
          <w:color w:val="000000" w:themeColor="text1"/>
          <w:sz w:val="28"/>
          <w:szCs w:val="28"/>
          <w:shd w:val="clear" w:color="auto" w:fill="FFFFFF"/>
        </w:rPr>
        <w:t>По завершению импорта ключа откроется окно</w:t>
      </w:r>
      <w:r w:rsidR="006B11EE">
        <w:rPr>
          <w:color w:val="000000" w:themeColor="text1"/>
          <w:sz w:val="28"/>
          <w:szCs w:val="28"/>
          <w:shd w:val="clear" w:color="auto" w:fill="FFFFFF"/>
        </w:rPr>
        <w:t>:</w:t>
      </w:r>
      <w:r w:rsidRPr="00AF29BB">
        <w:rPr>
          <w:color w:val="000000" w:themeColor="text1"/>
          <w:sz w:val="28"/>
          <w:szCs w:val="28"/>
          <w:shd w:val="clear" w:color="auto" w:fill="FFFFFF"/>
        </w:rPr>
        <w:t xml:space="preserve"> </w:t>
      </w:r>
    </w:p>
    <w:p w:rsidR="00735A0E" w:rsidRDefault="00735A0E" w:rsidP="00955458">
      <w:pPr>
        <w:pStyle w:val="a9"/>
        <w:shd w:val="clear" w:color="auto" w:fill="FFFFFF"/>
        <w:spacing w:before="0" w:beforeAutospacing="0" w:after="0" w:afterAutospacing="0" w:line="276" w:lineRule="auto"/>
        <w:jc w:val="both"/>
        <w:rPr>
          <w:color w:val="000000" w:themeColor="text1"/>
          <w:sz w:val="28"/>
          <w:szCs w:val="28"/>
          <w:shd w:val="clear" w:color="auto" w:fill="FFFFFF"/>
        </w:rPr>
      </w:pPr>
      <w:r w:rsidRPr="00AF29BB">
        <w:rPr>
          <w:noProof/>
          <w:color w:val="000000" w:themeColor="text1"/>
          <w:sz w:val="28"/>
          <w:szCs w:val="28"/>
          <w:shd w:val="clear" w:color="auto" w:fill="FFFFFF"/>
        </w:rPr>
        <w:lastRenderedPageBreak/>
        <w:drawing>
          <wp:inline distT="0" distB="0" distL="0" distR="0" wp14:anchorId="07C7CE4A" wp14:editId="174196B3">
            <wp:extent cx="5547360" cy="2036893"/>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0591" cy="2041751"/>
                    </a:xfrm>
                    <a:prstGeom prst="rect">
                      <a:avLst/>
                    </a:prstGeom>
                  </pic:spPr>
                </pic:pic>
              </a:graphicData>
            </a:graphic>
          </wp:inline>
        </w:drawing>
      </w:r>
    </w:p>
    <w:p w:rsidR="006B11EE" w:rsidRPr="00AF29BB" w:rsidRDefault="006B11EE" w:rsidP="00955458">
      <w:pPr>
        <w:pStyle w:val="a9"/>
        <w:shd w:val="clear" w:color="auto" w:fill="FFFFFF"/>
        <w:spacing w:before="0" w:beforeAutospacing="0" w:after="0" w:afterAutospacing="0" w:line="276" w:lineRule="auto"/>
        <w:jc w:val="center"/>
        <w:rPr>
          <w:color w:val="000000" w:themeColor="text1"/>
          <w:sz w:val="28"/>
          <w:szCs w:val="28"/>
          <w:shd w:val="clear" w:color="auto" w:fill="FFFFFF"/>
        </w:rPr>
      </w:pPr>
      <w:r w:rsidRPr="00AF29BB">
        <w:rPr>
          <w:color w:val="000000" w:themeColor="text1"/>
          <w:sz w:val="28"/>
          <w:szCs w:val="28"/>
        </w:rPr>
        <w:t>Рисунок 5.</w:t>
      </w:r>
      <w:r>
        <w:rPr>
          <w:color w:val="000000" w:themeColor="text1"/>
          <w:sz w:val="28"/>
          <w:szCs w:val="28"/>
        </w:rPr>
        <w:t>7</w:t>
      </w:r>
      <w:r w:rsidRPr="00AF29BB">
        <w:rPr>
          <w:color w:val="000000" w:themeColor="text1"/>
          <w:sz w:val="28"/>
          <w:szCs w:val="28"/>
        </w:rPr>
        <w:t>. –</w:t>
      </w:r>
      <w:r>
        <w:rPr>
          <w:color w:val="000000" w:themeColor="text1"/>
          <w:sz w:val="28"/>
          <w:szCs w:val="28"/>
        </w:rPr>
        <w:t xml:space="preserve"> Результат импорта цифрового ключа</w:t>
      </w:r>
    </w:p>
    <w:p w:rsidR="001E6E0D" w:rsidRPr="00AF29BB" w:rsidRDefault="001E6E0D" w:rsidP="00955458">
      <w:pPr>
        <w:pStyle w:val="a9"/>
        <w:shd w:val="clear" w:color="auto" w:fill="FFFFFF"/>
        <w:spacing w:before="0" w:beforeAutospacing="0" w:after="0" w:afterAutospacing="0" w:line="276" w:lineRule="auto"/>
        <w:jc w:val="both"/>
        <w:rPr>
          <w:color w:val="000000" w:themeColor="text1"/>
          <w:sz w:val="28"/>
          <w:szCs w:val="28"/>
          <w:shd w:val="clear" w:color="auto" w:fill="FFFFFF"/>
        </w:rPr>
      </w:pPr>
      <w:r w:rsidRPr="00AF29BB">
        <w:rPr>
          <w:color w:val="000000" w:themeColor="text1"/>
          <w:sz w:val="28"/>
          <w:szCs w:val="28"/>
          <w:shd w:val="clear" w:color="auto" w:fill="FFFFFF"/>
        </w:rPr>
        <w:t>Просмотрите в нем журнал аудита.</w:t>
      </w:r>
    </w:p>
    <w:p w:rsidR="00735A0E" w:rsidRDefault="00735A0E" w:rsidP="00955458">
      <w:pPr>
        <w:pStyle w:val="a9"/>
        <w:shd w:val="clear" w:color="auto" w:fill="FFFFFF"/>
        <w:spacing w:before="180" w:beforeAutospacing="0" w:after="0" w:afterAutospacing="0" w:line="276" w:lineRule="auto"/>
        <w:jc w:val="center"/>
        <w:rPr>
          <w:color w:val="000000" w:themeColor="text1"/>
          <w:sz w:val="28"/>
          <w:szCs w:val="28"/>
        </w:rPr>
      </w:pPr>
      <w:r w:rsidRPr="00AF29BB">
        <w:rPr>
          <w:noProof/>
          <w:color w:val="000000" w:themeColor="text1"/>
          <w:sz w:val="28"/>
          <w:szCs w:val="28"/>
        </w:rPr>
        <w:drawing>
          <wp:inline distT="0" distB="0" distL="0" distR="0" wp14:anchorId="4A3F02C5" wp14:editId="6E5A2188">
            <wp:extent cx="5280943" cy="21183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3637"/>
                    <a:stretch/>
                  </pic:blipFill>
                  <pic:spPr bwMode="auto">
                    <a:xfrm>
                      <a:off x="0" y="0"/>
                      <a:ext cx="5346056" cy="2144479"/>
                    </a:xfrm>
                    <a:prstGeom prst="rect">
                      <a:avLst/>
                    </a:prstGeom>
                    <a:ln>
                      <a:noFill/>
                    </a:ln>
                    <a:extLst>
                      <a:ext uri="{53640926-AAD7-44D8-BBD7-CCE9431645EC}">
                        <a14:shadowObscured xmlns:a14="http://schemas.microsoft.com/office/drawing/2010/main"/>
                      </a:ext>
                    </a:extLst>
                  </pic:spPr>
                </pic:pic>
              </a:graphicData>
            </a:graphic>
          </wp:inline>
        </w:drawing>
      </w:r>
    </w:p>
    <w:p w:rsidR="006B11EE" w:rsidRPr="00AF29BB" w:rsidRDefault="006B11EE" w:rsidP="00955458">
      <w:pPr>
        <w:pStyle w:val="a9"/>
        <w:shd w:val="clear" w:color="auto" w:fill="FFFFFF"/>
        <w:spacing w:before="180" w:beforeAutospacing="0" w:after="0" w:afterAutospacing="0" w:line="276" w:lineRule="auto"/>
        <w:jc w:val="center"/>
        <w:rPr>
          <w:color w:val="000000" w:themeColor="text1"/>
          <w:sz w:val="28"/>
          <w:szCs w:val="28"/>
        </w:rPr>
      </w:pPr>
      <w:r>
        <w:rPr>
          <w:color w:val="000000" w:themeColor="text1"/>
          <w:sz w:val="28"/>
          <w:szCs w:val="28"/>
        </w:rPr>
        <w:t>Рисунок 5.8</w:t>
      </w:r>
      <w:r w:rsidRPr="00AF29BB">
        <w:rPr>
          <w:color w:val="000000" w:themeColor="text1"/>
          <w:sz w:val="28"/>
          <w:szCs w:val="28"/>
        </w:rPr>
        <w:t>. –</w:t>
      </w:r>
      <w:r>
        <w:rPr>
          <w:color w:val="000000" w:themeColor="text1"/>
          <w:sz w:val="28"/>
          <w:szCs w:val="28"/>
        </w:rPr>
        <w:t xml:space="preserve"> Журнал проверки импортированного ключа</w:t>
      </w:r>
    </w:p>
    <w:p w:rsidR="001E6E0D" w:rsidRPr="00AF29BB" w:rsidRDefault="001E6E0D" w:rsidP="00955458">
      <w:pPr>
        <w:pStyle w:val="a9"/>
        <w:shd w:val="clear" w:color="auto" w:fill="FFFFFF"/>
        <w:spacing w:before="180" w:beforeAutospacing="0" w:after="0" w:afterAutospacing="0" w:line="276" w:lineRule="auto"/>
        <w:ind w:firstLine="709"/>
        <w:jc w:val="both"/>
        <w:rPr>
          <w:color w:val="000000" w:themeColor="text1"/>
          <w:sz w:val="28"/>
          <w:szCs w:val="28"/>
          <w:shd w:val="clear" w:color="auto" w:fill="FFFFFF"/>
        </w:rPr>
      </w:pPr>
      <w:r w:rsidRPr="00AF29BB">
        <w:rPr>
          <w:color w:val="000000" w:themeColor="text1"/>
          <w:sz w:val="28"/>
          <w:szCs w:val="28"/>
          <w:shd w:val="clear" w:color="auto" w:fill="FFFFFF"/>
        </w:rPr>
        <w:t>В появившемся диалоговом окне показан импортируемый открытый ключ и его отпечаток (уникальная для ключа последовательность букв и цифр)</w:t>
      </w:r>
      <w:r w:rsidR="006B11EE">
        <w:rPr>
          <w:color w:val="000000" w:themeColor="text1"/>
          <w:sz w:val="28"/>
          <w:szCs w:val="28"/>
          <w:shd w:val="clear" w:color="auto" w:fill="FFFFFF"/>
        </w:rPr>
        <w:t>,(рисунок 5.8)</w:t>
      </w:r>
      <w:r w:rsidRPr="00AF29BB">
        <w:rPr>
          <w:color w:val="000000" w:themeColor="text1"/>
          <w:sz w:val="28"/>
          <w:szCs w:val="28"/>
          <w:shd w:val="clear" w:color="auto" w:fill="FFFFFF"/>
        </w:rPr>
        <w:t xml:space="preserve">. Этот отпечаток и нужно сверить. Нажимаем </w:t>
      </w:r>
      <w:r w:rsidRPr="00AF29BB">
        <w:rPr>
          <w:b/>
          <w:i/>
          <w:color w:val="000000" w:themeColor="text1"/>
          <w:sz w:val="28"/>
          <w:szCs w:val="28"/>
          <w:shd w:val="clear" w:color="auto" w:fill="FFFFFF"/>
        </w:rPr>
        <w:t>Заверить</w:t>
      </w:r>
      <w:r w:rsidR="006B11EE">
        <w:rPr>
          <w:b/>
          <w:i/>
          <w:color w:val="000000" w:themeColor="text1"/>
          <w:sz w:val="28"/>
          <w:szCs w:val="28"/>
          <w:shd w:val="clear" w:color="auto" w:fill="FFFFFF"/>
        </w:rPr>
        <w:t xml:space="preserve"> </w:t>
      </w:r>
      <w:r w:rsidR="006B11EE" w:rsidRPr="006B11EE">
        <w:rPr>
          <w:color w:val="000000" w:themeColor="text1"/>
          <w:sz w:val="28"/>
          <w:szCs w:val="28"/>
          <w:shd w:val="clear" w:color="auto" w:fill="FFFFFF"/>
        </w:rPr>
        <w:t>(рисунок 5.9)</w:t>
      </w:r>
      <w:r w:rsidRPr="006B11EE">
        <w:rPr>
          <w:color w:val="000000" w:themeColor="text1"/>
          <w:sz w:val="28"/>
          <w:szCs w:val="28"/>
          <w:shd w:val="clear" w:color="auto" w:fill="FFFFFF"/>
        </w:rPr>
        <w:t>.</w:t>
      </w:r>
      <w:r w:rsidRPr="00AF29BB">
        <w:rPr>
          <w:color w:val="000000" w:themeColor="text1"/>
          <w:sz w:val="28"/>
          <w:szCs w:val="28"/>
          <w:shd w:val="clear" w:color="auto" w:fill="FFFFFF"/>
        </w:rPr>
        <w:t xml:space="preserve"> Считаем, что доверяем и нажимаем кнопку </w:t>
      </w:r>
      <w:r w:rsidRPr="00AF29BB">
        <w:rPr>
          <w:b/>
          <w:i/>
          <w:color w:val="000000" w:themeColor="text1"/>
          <w:sz w:val="28"/>
          <w:szCs w:val="28"/>
          <w:shd w:val="clear" w:color="auto" w:fill="FFFFFF"/>
        </w:rPr>
        <w:t>Заверить</w:t>
      </w:r>
      <w:r w:rsidRPr="00AF29BB">
        <w:rPr>
          <w:color w:val="000000" w:themeColor="text1"/>
          <w:sz w:val="28"/>
          <w:szCs w:val="28"/>
          <w:shd w:val="clear" w:color="auto" w:fill="FFFFFF"/>
        </w:rPr>
        <w:t>.</w:t>
      </w:r>
    </w:p>
    <w:p w:rsidR="001E6E0D" w:rsidRDefault="001E6E0D" w:rsidP="00955458">
      <w:pPr>
        <w:pStyle w:val="a9"/>
        <w:shd w:val="clear" w:color="auto" w:fill="FFFFFF"/>
        <w:spacing w:before="180" w:beforeAutospacing="0" w:after="0" w:afterAutospacing="0" w:line="276" w:lineRule="auto"/>
        <w:jc w:val="both"/>
        <w:rPr>
          <w:color w:val="000000" w:themeColor="text1"/>
          <w:sz w:val="28"/>
          <w:szCs w:val="28"/>
          <w:shd w:val="clear" w:color="auto" w:fill="FFFFFF"/>
        </w:rPr>
      </w:pPr>
      <w:r w:rsidRPr="00AF29BB">
        <w:rPr>
          <w:noProof/>
          <w:color w:val="000000" w:themeColor="text1"/>
          <w:sz w:val="28"/>
          <w:szCs w:val="28"/>
          <w:shd w:val="clear" w:color="auto" w:fill="FFFFFF"/>
        </w:rPr>
        <w:drawing>
          <wp:inline distT="0" distB="0" distL="0" distR="0" wp14:anchorId="12C55E63" wp14:editId="38C2B8BC">
            <wp:extent cx="5828030" cy="1278255"/>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8030" cy="1278255"/>
                    </a:xfrm>
                    <a:prstGeom prst="rect">
                      <a:avLst/>
                    </a:prstGeom>
                  </pic:spPr>
                </pic:pic>
              </a:graphicData>
            </a:graphic>
          </wp:inline>
        </w:drawing>
      </w:r>
    </w:p>
    <w:p w:rsidR="001E6E0D" w:rsidRPr="00AF29BB" w:rsidRDefault="001E6E0D" w:rsidP="00955458">
      <w:pPr>
        <w:pStyle w:val="a9"/>
        <w:shd w:val="clear" w:color="auto" w:fill="FFFFFF"/>
        <w:spacing w:before="180" w:beforeAutospacing="0" w:after="0" w:afterAutospacing="0" w:line="276" w:lineRule="auto"/>
        <w:jc w:val="both"/>
        <w:rPr>
          <w:color w:val="000000" w:themeColor="text1"/>
          <w:sz w:val="28"/>
          <w:szCs w:val="28"/>
        </w:rPr>
      </w:pPr>
      <w:r w:rsidRPr="00AF29BB">
        <w:rPr>
          <w:noProof/>
          <w:color w:val="000000" w:themeColor="text1"/>
          <w:sz w:val="28"/>
          <w:szCs w:val="28"/>
        </w:rPr>
        <w:lastRenderedPageBreak/>
        <w:drawing>
          <wp:inline distT="0" distB="0" distL="0" distR="0" wp14:anchorId="2135C3B0" wp14:editId="26A1040A">
            <wp:extent cx="5828030" cy="4634865"/>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8030" cy="4634865"/>
                    </a:xfrm>
                    <a:prstGeom prst="rect">
                      <a:avLst/>
                    </a:prstGeom>
                  </pic:spPr>
                </pic:pic>
              </a:graphicData>
            </a:graphic>
          </wp:inline>
        </w:drawing>
      </w:r>
    </w:p>
    <w:p w:rsidR="006B11EE" w:rsidRDefault="006B11EE" w:rsidP="00955458">
      <w:pPr>
        <w:pStyle w:val="a9"/>
        <w:shd w:val="clear" w:color="auto" w:fill="FFFFFF"/>
        <w:spacing w:before="180" w:beforeAutospacing="0" w:after="0" w:afterAutospacing="0" w:line="276" w:lineRule="auto"/>
        <w:jc w:val="center"/>
        <w:rPr>
          <w:color w:val="000000" w:themeColor="text1"/>
          <w:sz w:val="28"/>
          <w:szCs w:val="28"/>
          <w:shd w:val="clear" w:color="auto" w:fill="FFFFFF"/>
        </w:rPr>
      </w:pPr>
      <w:r w:rsidRPr="00AF29BB">
        <w:rPr>
          <w:color w:val="000000" w:themeColor="text1"/>
          <w:sz w:val="28"/>
          <w:szCs w:val="28"/>
        </w:rPr>
        <w:t>Рисунок 5.</w:t>
      </w:r>
      <w:r>
        <w:rPr>
          <w:color w:val="000000" w:themeColor="text1"/>
          <w:sz w:val="28"/>
          <w:szCs w:val="28"/>
        </w:rPr>
        <w:t>9</w:t>
      </w:r>
      <w:r w:rsidRPr="00AF29BB">
        <w:rPr>
          <w:color w:val="000000" w:themeColor="text1"/>
          <w:sz w:val="28"/>
          <w:szCs w:val="28"/>
        </w:rPr>
        <w:t>. –</w:t>
      </w:r>
      <w:r>
        <w:rPr>
          <w:color w:val="000000" w:themeColor="text1"/>
          <w:sz w:val="28"/>
          <w:szCs w:val="28"/>
        </w:rPr>
        <w:t xml:space="preserve"> Заверение импортированного ключа</w:t>
      </w:r>
    </w:p>
    <w:p w:rsidR="001E6E0D" w:rsidRPr="00AF29BB" w:rsidRDefault="001E6E0D" w:rsidP="00955458">
      <w:pPr>
        <w:pStyle w:val="a9"/>
        <w:shd w:val="clear" w:color="auto" w:fill="FFFFFF"/>
        <w:spacing w:before="180" w:beforeAutospacing="0" w:after="0" w:afterAutospacing="0" w:line="276" w:lineRule="auto"/>
        <w:ind w:firstLine="709"/>
        <w:jc w:val="both"/>
        <w:rPr>
          <w:color w:val="000000" w:themeColor="text1"/>
          <w:sz w:val="28"/>
          <w:szCs w:val="28"/>
          <w:shd w:val="clear" w:color="auto" w:fill="FFFFFF"/>
        </w:rPr>
      </w:pPr>
      <w:r w:rsidRPr="00AF29BB">
        <w:rPr>
          <w:color w:val="000000" w:themeColor="text1"/>
          <w:sz w:val="28"/>
          <w:szCs w:val="28"/>
          <w:shd w:val="clear" w:color="auto" w:fill="FFFFFF"/>
        </w:rPr>
        <w:t>После нажатия кнопки “</w:t>
      </w:r>
      <w:r w:rsidRPr="00423147">
        <w:rPr>
          <w:i/>
          <w:color w:val="000000" w:themeColor="text1"/>
          <w:sz w:val="28"/>
          <w:szCs w:val="28"/>
          <w:shd w:val="clear" w:color="auto" w:fill="FFFFFF"/>
        </w:rPr>
        <w:t>Заверить</w:t>
      </w:r>
      <w:r w:rsidRPr="00AF29BB">
        <w:rPr>
          <w:color w:val="000000" w:themeColor="text1"/>
          <w:sz w:val="28"/>
          <w:szCs w:val="28"/>
          <w:shd w:val="clear" w:color="auto" w:fill="FFFFFF"/>
        </w:rPr>
        <w:t>” необходимо будет ввести пароль, которы</w:t>
      </w:r>
      <w:r w:rsidR="00E85629" w:rsidRPr="00AF29BB">
        <w:rPr>
          <w:color w:val="000000" w:themeColor="text1"/>
          <w:sz w:val="28"/>
          <w:szCs w:val="28"/>
          <w:shd w:val="clear" w:color="auto" w:fill="FFFFFF"/>
        </w:rPr>
        <w:t>м</w:t>
      </w:r>
      <w:r w:rsidRPr="00AF29BB">
        <w:rPr>
          <w:color w:val="000000" w:themeColor="text1"/>
          <w:sz w:val="28"/>
          <w:szCs w:val="28"/>
          <w:shd w:val="clear" w:color="auto" w:fill="FFFFFF"/>
        </w:rPr>
        <w:t xml:space="preserve"> защищен Ваш ключ. В результате этого будет поставлена Ваша электронная подпись на открыт</w:t>
      </w:r>
      <w:r w:rsidR="00E85629" w:rsidRPr="00AF29BB">
        <w:rPr>
          <w:color w:val="000000" w:themeColor="text1"/>
          <w:sz w:val="28"/>
          <w:szCs w:val="28"/>
          <w:shd w:val="clear" w:color="auto" w:fill="FFFFFF"/>
        </w:rPr>
        <w:t>ы</w:t>
      </w:r>
      <w:r w:rsidRPr="00AF29BB">
        <w:rPr>
          <w:color w:val="000000" w:themeColor="text1"/>
          <w:sz w:val="28"/>
          <w:szCs w:val="28"/>
          <w:shd w:val="clear" w:color="auto" w:fill="FFFFFF"/>
        </w:rPr>
        <w:t>й ключ корреспондента: Вы заверяете, что в результате проверки Вы установили, что ключ принадлежит именно ему.</w:t>
      </w:r>
    </w:p>
    <w:p w:rsidR="001E6E0D" w:rsidRPr="00AF29BB" w:rsidRDefault="001E6E0D" w:rsidP="00955458">
      <w:pPr>
        <w:pStyle w:val="a9"/>
        <w:shd w:val="clear" w:color="auto" w:fill="FFFFFF"/>
        <w:spacing w:before="0" w:beforeAutospacing="0" w:line="276" w:lineRule="auto"/>
        <w:ind w:firstLine="709"/>
        <w:jc w:val="both"/>
        <w:rPr>
          <w:color w:val="000000" w:themeColor="text1"/>
          <w:sz w:val="28"/>
          <w:szCs w:val="28"/>
        </w:rPr>
      </w:pPr>
      <w:r w:rsidRPr="00AF29BB">
        <w:rPr>
          <w:color w:val="000000" w:themeColor="text1"/>
          <w:sz w:val="28"/>
          <w:szCs w:val="28"/>
        </w:rPr>
        <w:t>В главном окне программы “Kleopatra” появится еще одна запись о ключе. Ваш ключ будет выделен полужирным шрифтом поскольку он содержит закрытый ключ. Обычным шрифтом отмечаются импортированные открытые ключи</w:t>
      </w:r>
      <w:r w:rsidR="006B11EE">
        <w:rPr>
          <w:color w:val="000000" w:themeColor="text1"/>
          <w:sz w:val="28"/>
          <w:szCs w:val="28"/>
        </w:rPr>
        <w:t xml:space="preserve"> </w:t>
      </w:r>
      <w:r w:rsidR="006B11EE">
        <w:rPr>
          <w:color w:val="000000" w:themeColor="text1"/>
          <w:sz w:val="28"/>
          <w:szCs w:val="28"/>
        </w:rPr>
        <w:tab/>
        <w:t>(рисунок 5.10)</w:t>
      </w:r>
      <w:r w:rsidRPr="00AF29BB">
        <w:rPr>
          <w:color w:val="000000" w:themeColor="text1"/>
          <w:sz w:val="28"/>
          <w:szCs w:val="28"/>
        </w:rPr>
        <w:t>.</w:t>
      </w:r>
    </w:p>
    <w:p w:rsidR="001E6E0D" w:rsidRPr="00AF29BB" w:rsidRDefault="001E6E0D" w:rsidP="00955458">
      <w:pPr>
        <w:pStyle w:val="a9"/>
        <w:shd w:val="clear" w:color="auto" w:fill="FFFFFF"/>
        <w:spacing w:before="180" w:beforeAutospacing="0" w:after="0" w:afterAutospacing="0" w:line="276" w:lineRule="auto"/>
        <w:jc w:val="both"/>
        <w:rPr>
          <w:color w:val="000000" w:themeColor="text1"/>
          <w:sz w:val="28"/>
          <w:szCs w:val="28"/>
        </w:rPr>
      </w:pPr>
      <w:r w:rsidRPr="00AF29BB">
        <w:rPr>
          <w:noProof/>
          <w:color w:val="000000" w:themeColor="text1"/>
          <w:sz w:val="28"/>
          <w:szCs w:val="28"/>
        </w:rPr>
        <w:drawing>
          <wp:inline distT="0" distB="0" distL="0" distR="0" wp14:anchorId="0A24C9F4" wp14:editId="406452B5">
            <wp:extent cx="5828030" cy="1378585"/>
            <wp:effectExtent l="0" t="0" r="127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8030" cy="1378585"/>
                    </a:xfrm>
                    <a:prstGeom prst="rect">
                      <a:avLst/>
                    </a:prstGeom>
                  </pic:spPr>
                </pic:pic>
              </a:graphicData>
            </a:graphic>
          </wp:inline>
        </w:drawing>
      </w:r>
    </w:p>
    <w:p w:rsidR="006B11EE" w:rsidRDefault="006B11EE" w:rsidP="00955458">
      <w:pPr>
        <w:pStyle w:val="a9"/>
        <w:shd w:val="clear" w:color="auto" w:fill="FFFFFF"/>
        <w:spacing w:before="0" w:beforeAutospacing="0" w:after="0" w:afterAutospacing="0" w:line="276" w:lineRule="auto"/>
        <w:jc w:val="center"/>
        <w:rPr>
          <w:color w:val="000000" w:themeColor="text1"/>
          <w:sz w:val="28"/>
          <w:szCs w:val="28"/>
        </w:rPr>
      </w:pPr>
      <w:r>
        <w:rPr>
          <w:color w:val="000000" w:themeColor="text1"/>
          <w:sz w:val="28"/>
          <w:szCs w:val="28"/>
        </w:rPr>
        <w:t>Рисунок 5.10 – Созданный и импортированный ключи.</w:t>
      </w:r>
    </w:p>
    <w:p w:rsidR="00977AF5" w:rsidRPr="00977AF5" w:rsidRDefault="00977AF5" w:rsidP="00955458">
      <w:pPr>
        <w:pStyle w:val="a9"/>
        <w:shd w:val="clear" w:color="auto" w:fill="FFFFFF"/>
        <w:spacing w:before="0" w:beforeAutospacing="0" w:after="0" w:afterAutospacing="0" w:line="276" w:lineRule="auto"/>
        <w:jc w:val="center"/>
        <w:rPr>
          <w:color w:val="000000" w:themeColor="text1"/>
          <w:sz w:val="14"/>
          <w:szCs w:val="14"/>
        </w:rPr>
      </w:pPr>
    </w:p>
    <w:p w:rsidR="006B11EE" w:rsidRPr="006B11EE" w:rsidRDefault="006B11EE" w:rsidP="00955458">
      <w:pPr>
        <w:pStyle w:val="a9"/>
        <w:numPr>
          <w:ilvl w:val="0"/>
          <w:numId w:val="14"/>
        </w:numPr>
        <w:shd w:val="clear" w:color="auto" w:fill="FFFFFF"/>
        <w:spacing w:before="0" w:beforeAutospacing="0" w:after="0" w:afterAutospacing="0" w:line="276" w:lineRule="auto"/>
        <w:jc w:val="both"/>
        <w:rPr>
          <w:b/>
          <w:color w:val="000000" w:themeColor="text1"/>
          <w:sz w:val="28"/>
          <w:szCs w:val="28"/>
        </w:rPr>
      </w:pPr>
      <w:r w:rsidRPr="006B11EE">
        <w:rPr>
          <w:b/>
          <w:color w:val="000000" w:themeColor="text1"/>
          <w:sz w:val="28"/>
          <w:szCs w:val="28"/>
        </w:rPr>
        <w:t>Шифрование файла для корреспондента</w:t>
      </w:r>
    </w:p>
    <w:p w:rsidR="00E85629" w:rsidRPr="00AF29BB" w:rsidRDefault="004A571D" w:rsidP="00955458">
      <w:pPr>
        <w:pStyle w:val="a9"/>
        <w:shd w:val="clear" w:color="auto" w:fill="FFFFFF"/>
        <w:spacing w:before="0" w:beforeAutospacing="0" w:after="0" w:afterAutospacing="0" w:line="276" w:lineRule="auto"/>
        <w:ind w:left="100" w:firstLine="608"/>
        <w:jc w:val="both"/>
        <w:rPr>
          <w:color w:val="000000" w:themeColor="text1"/>
          <w:sz w:val="28"/>
          <w:szCs w:val="28"/>
        </w:rPr>
      </w:pPr>
      <w:r w:rsidRPr="00AF29BB">
        <w:rPr>
          <w:color w:val="000000" w:themeColor="text1"/>
          <w:sz w:val="28"/>
          <w:szCs w:val="28"/>
        </w:rPr>
        <w:lastRenderedPageBreak/>
        <w:t>Провед</w:t>
      </w:r>
      <w:r w:rsidR="006B11EE">
        <w:rPr>
          <w:color w:val="000000" w:themeColor="text1"/>
          <w:sz w:val="28"/>
          <w:szCs w:val="28"/>
        </w:rPr>
        <w:t>ем</w:t>
      </w:r>
      <w:r w:rsidRPr="00AF29BB">
        <w:rPr>
          <w:color w:val="000000" w:themeColor="text1"/>
          <w:sz w:val="28"/>
          <w:szCs w:val="28"/>
        </w:rPr>
        <w:t xml:space="preserve"> процедуру Подписи/Шифрования еще раз. </w:t>
      </w:r>
      <w:r w:rsidR="00A724A9" w:rsidRPr="00AF29BB">
        <w:rPr>
          <w:color w:val="000000" w:themeColor="text1"/>
          <w:sz w:val="28"/>
          <w:szCs w:val="28"/>
        </w:rPr>
        <w:t>Выберите файл</w:t>
      </w:r>
      <w:r w:rsidR="00E85629" w:rsidRPr="00AF29BB">
        <w:rPr>
          <w:color w:val="000000" w:themeColor="text1"/>
          <w:sz w:val="28"/>
          <w:szCs w:val="28"/>
        </w:rPr>
        <w:t xml:space="preserve"> (это будет файл, который вы создадите по заданию)</w:t>
      </w:r>
      <w:r w:rsidR="00A724A9" w:rsidRPr="00AF29BB">
        <w:rPr>
          <w:color w:val="000000" w:themeColor="text1"/>
          <w:sz w:val="28"/>
          <w:szCs w:val="28"/>
        </w:rPr>
        <w:t xml:space="preserve">. </w:t>
      </w:r>
    </w:p>
    <w:p w:rsidR="00E85629" w:rsidRDefault="00E85629" w:rsidP="00955458">
      <w:pPr>
        <w:pStyle w:val="a9"/>
        <w:shd w:val="clear" w:color="auto" w:fill="FFFFFF"/>
        <w:spacing w:before="0" w:beforeAutospacing="0" w:after="0" w:afterAutospacing="0" w:line="276" w:lineRule="auto"/>
        <w:ind w:firstLine="708"/>
        <w:jc w:val="both"/>
        <w:rPr>
          <w:color w:val="000000" w:themeColor="text1"/>
          <w:sz w:val="28"/>
          <w:szCs w:val="28"/>
          <w:shd w:val="clear" w:color="auto" w:fill="FFFFFF"/>
        </w:rPr>
      </w:pPr>
      <w:r w:rsidRPr="00AF29BB">
        <w:rPr>
          <w:color w:val="000000" w:themeColor="text1"/>
          <w:sz w:val="28"/>
          <w:szCs w:val="28"/>
          <w:shd w:val="clear" w:color="auto" w:fill="FFFFFF"/>
        </w:rPr>
        <w:t>В появившемся окне будут установлены галочки “</w:t>
      </w:r>
      <w:r w:rsidRPr="00423147">
        <w:rPr>
          <w:b/>
          <w:i/>
          <w:color w:val="000000" w:themeColor="text1"/>
          <w:sz w:val="28"/>
          <w:szCs w:val="28"/>
          <w:shd w:val="clear" w:color="auto" w:fill="FFFFFF"/>
        </w:rPr>
        <w:t>Подписать как</w:t>
      </w:r>
      <w:r w:rsidRPr="00AF29BB">
        <w:rPr>
          <w:color w:val="000000" w:themeColor="text1"/>
          <w:sz w:val="28"/>
          <w:szCs w:val="28"/>
          <w:shd w:val="clear" w:color="auto" w:fill="FFFFFF"/>
        </w:rPr>
        <w:t>”</w:t>
      </w:r>
      <w:r w:rsidR="00423147">
        <w:rPr>
          <w:color w:val="000000" w:themeColor="text1"/>
          <w:sz w:val="28"/>
          <w:szCs w:val="28"/>
          <w:shd w:val="clear" w:color="auto" w:fill="FFFFFF"/>
        </w:rPr>
        <w:t xml:space="preserve">. </w:t>
      </w:r>
      <w:r w:rsidRPr="00AF29BB">
        <w:rPr>
          <w:color w:val="000000" w:themeColor="text1"/>
          <w:sz w:val="28"/>
          <w:szCs w:val="28"/>
          <w:shd w:val="clear" w:color="auto" w:fill="FFFFFF"/>
        </w:rPr>
        <w:t>Установленная галочка означает, что Вы хотите подписать зашифровываемый файл, чтобы получатель был уверен, что этот файл получен именно от Вас. Отправить зашифрованный файл Вашему корреспонденту может любой, кто имеет его открытый ключ. Подписав зашифровываемый файл, Вы указывайте на то, что этот файл отправлен именно Вами. Для того, чтобы “узнать” и проверить Вашу подпись получатель должен иметь Ваш открытый ключ.</w:t>
      </w:r>
    </w:p>
    <w:p w:rsidR="00423147" w:rsidRPr="00AF29BB" w:rsidRDefault="00423147" w:rsidP="00955458">
      <w:pPr>
        <w:pStyle w:val="a9"/>
        <w:shd w:val="clear" w:color="auto" w:fill="FFFFFF"/>
        <w:spacing w:before="0" w:beforeAutospacing="0" w:after="0" w:afterAutospacing="0" w:line="276" w:lineRule="auto"/>
        <w:ind w:firstLine="708"/>
        <w:jc w:val="both"/>
        <w:rPr>
          <w:color w:val="000000" w:themeColor="text1"/>
          <w:sz w:val="28"/>
          <w:szCs w:val="28"/>
        </w:rPr>
      </w:pPr>
      <w:r w:rsidRPr="00AF29BB">
        <w:rPr>
          <w:color w:val="000000" w:themeColor="text1"/>
          <w:sz w:val="28"/>
          <w:szCs w:val="28"/>
          <w:shd w:val="clear" w:color="auto" w:fill="FFFFFF"/>
        </w:rPr>
        <w:t xml:space="preserve">Вторая галочка установлена в блоке “Шифрование” напротив строки </w:t>
      </w:r>
      <w:r w:rsidRPr="00423147">
        <w:rPr>
          <w:b/>
          <w:i/>
          <w:color w:val="000000" w:themeColor="text1"/>
          <w:sz w:val="28"/>
          <w:szCs w:val="28"/>
          <w:shd w:val="clear" w:color="auto" w:fill="FFFFFF"/>
        </w:rPr>
        <w:t>“Зашифровать для других</w:t>
      </w:r>
      <w:r w:rsidRPr="00423147">
        <w:rPr>
          <w:b/>
          <w:color w:val="000000" w:themeColor="text1"/>
          <w:sz w:val="28"/>
          <w:szCs w:val="28"/>
          <w:shd w:val="clear" w:color="auto" w:fill="FFFFFF"/>
        </w:rPr>
        <w:t>”</w:t>
      </w:r>
      <w:r w:rsidRPr="00AF29BB">
        <w:rPr>
          <w:color w:val="000000" w:themeColor="text1"/>
          <w:sz w:val="28"/>
          <w:szCs w:val="28"/>
          <w:shd w:val="clear" w:color="auto" w:fill="FFFFFF"/>
        </w:rPr>
        <w:t xml:space="preserve">. Здесь необходимо указать (выбрать ключи) получателей, для которых зашифровывается файл. Нажмите кнопку в строке </w:t>
      </w:r>
      <w:r w:rsidRPr="00423147">
        <w:rPr>
          <w:b/>
          <w:i/>
          <w:color w:val="000000" w:themeColor="text1"/>
          <w:sz w:val="28"/>
          <w:szCs w:val="28"/>
          <w:shd w:val="clear" w:color="auto" w:fill="FFFFFF"/>
        </w:rPr>
        <w:t>“Зашифровать для других”</w:t>
      </w:r>
      <w:r w:rsidRPr="00AF29BB">
        <w:rPr>
          <w:color w:val="000000" w:themeColor="text1"/>
          <w:sz w:val="28"/>
          <w:szCs w:val="28"/>
          <w:shd w:val="clear" w:color="auto" w:fill="FFFFFF"/>
        </w:rPr>
        <w:t xml:space="preserve"> для выбора ключа Вашего корреспондента (преподавателя). Имя Вашего корреспондента появится в строке “Зашифровать для других”. Файл можно зашифровать сразу для нескольких получателей, если у Вас есть их открытые ключи. </w:t>
      </w:r>
      <w:r w:rsidRPr="00AF29BB">
        <w:rPr>
          <w:color w:val="000000" w:themeColor="text1"/>
          <w:sz w:val="28"/>
          <w:szCs w:val="28"/>
        </w:rPr>
        <w:t>Зашифрованный файл сохранится с тем именем и в той папке, где вы его сохранили, с расширением (</w:t>
      </w:r>
      <w:r w:rsidR="00977AF5" w:rsidRPr="00977AF5">
        <w:rPr>
          <w:color w:val="000000" w:themeColor="text1"/>
          <w:sz w:val="28"/>
          <w:szCs w:val="28"/>
        </w:rPr>
        <w:t>*</w:t>
      </w:r>
      <w:r w:rsidRPr="00AF29BB">
        <w:rPr>
          <w:color w:val="000000" w:themeColor="text1"/>
          <w:sz w:val="28"/>
          <w:szCs w:val="28"/>
        </w:rPr>
        <w:t>.</w:t>
      </w:r>
      <w:r w:rsidRPr="00423147">
        <w:rPr>
          <w:b/>
          <w:i/>
          <w:color w:val="000000" w:themeColor="text1"/>
          <w:sz w:val="28"/>
          <w:szCs w:val="28"/>
        </w:rPr>
        <w:t>pgp</w:t>
      </w:r>
      <w:r w:rsidRPr="00AF29BB">
        <w:rPr>
          <w:color w:val="000000" w:themeColor="text1"/>
          <w:sz w:val="28"/>
          <w:szCs w:val="28"/>
        </w:rPr>
        <w:t>).</w:t>
      </w:r>
    </w:p>
    <w:p w:rsidR="00E85629" w:rsidRPr="00AF29BB" w:rsidRDefault="00E85629" w:rsidP="00955458">
      <w:pPr>
        <w:pStyle w:val="a9"/>
        <w:shd w:val="clear" w:color="auto" w:fill="FFFFFF"/>
        <w:spacing w:before="0" w:beforeAutospacing="0" w:after="0" w:afterAutospacing="0" w:line="276" w:lineRule="auto"/>
        <w:jc w:val="center"/>
        <w:rPr>
          <w:color w:val="000000" w:themeColor="text1"/>
          <w:sz w:val="28"/>
          <w:szCs w:val="28"/>
        </w:rPr>
      </w:pPr>
      <w:r w:rsidRPr="00AF29BB">
        <w:rPr>
          <w:color w:val="000000" w:themeColor="text1"/>
          <w:sz w:val="28"/>
          <w:szCs w:val="28"/>
        </w:rPr>
        <w:drawing>
          <wp:inline distT="0" distB="0" distL="0" distR="0" wp14:anchorId="63C5C504" wp14:editId="35240D6F">
            <wp:extent cx="3466179" cy="2758440"/>
            <wp:effectExtent l="0" t="0" r="127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09066" cy="2792570"/>
                    </a:xfrm>
                    <a:prstGeom prst="rect">
                      <a:avLst/>
                    </a:prstGeom>
                  </pic:spPr>
                </pic:pic>
              </a:graphicData>
            </a:graphic>
          </wp:inline>
        </w:drawing>
      </w:r>
    </w:p>
    <w:p w:rsidR="00A724A9" w:rsidRPr="00423147" w:rsidRDefault="00423147" w:rsidP="00955458">
      <w:pPr>
        <w:pStyle w:val="a9"/>
        <w:shd w:val="clear" w:color="auto" w:fill="FFFFFF"/>
        <w:spacing w:before="0" w:beforeAutospacing="0" w:after="0" w:afterAutospacing="0" w:line="276" w:lineRule="auto"/>
        <w:jc w:val="center"/>
        <w:rPr>
          <w:color w:val="000000" w:themeColor="text1"/>
          <w:sz w:val="28"/>
          <w:szCs w:val="28"/>
        </w:rPr>
      </w:pPr>
      <w:r>
        <w:rPr>
          <w:color w:val="000000" w:themeColor="text1"/>
          <w:sz w:val="28"/>
          <w:szCs w:val="28"/>
        </w:rPr>
        <w:t>Рисунок 5.11 – Процесс подписи и шифрования файла для корреспондента</w:t>
      </w:r>
    </w:p>
    <w:p w:rsidR="008C2A42" w:rsidRPr="00423147" w:rsidRDefault="008C2A42" w:rsidP="00955458">
      <w:pPr>
        <w:pStyle w:val="a3"/>
        <w:kinsoku w:val="0"/>
        <w:overflowPunct w:val="0"/>
        <w:spacing w:line="276" w:lineRule="auto"/>
        <w:ind w:left="101"/>
        <w:jc w:val="both"/>
        <w:rPr>
          <w:color w:val="000000" w:themeColor="text1"/>
          <w:spacing w:val="-1"/>
          <w:sz w:val="14"/>
          <w:szCs w:val="14"/>
        </w:rPr>
      </w:pPr>
    </w:p>
    <w:p w:rsidR="006046BD" w:rsidRDefault="006046BD" w:rsidP="00955458">
      <w:pPr>
        <w:pStyle w:val="a3"/>
        <w:kinsoku w:val="0"/>
        <w:overflowPunct w:val="0"/>
        <w:spacing w:line="276" w:lineRule="auto"/>
        <w:ind w:left="101" w:firstLine="607"/>
        <w:jc w:val="both"/>
        <w:rPr>
          <w:color w:val="000000" w:themeColor="text1"/>
          <w:shd w:val="clear" w:color="auto" w:fill="FFFFFF"/>
        </w:rPr>
      </w:pPr>
      <w:r w:rsidRPr="00AF29BB">
        <w:rPr>
          <w:color w:val="000000" w:themeColor="text1"/>
          <w:shd w:val="clear" w:color="auto" w:fill="FFFFFF"/>
        </w:rPr>
        <w:t>Появится диалоговое окно с сообщение</w:t>
      </w:r>
      <w:r w:rsidR="00423147">
        <w:rPr>
          <w:color w:val="000000" w:themeColor="text1"/>
          <w:shd w:val="clear" w:color="auto" w:fill="FFFFFF"/>
        </w:rPr>
        <w:t>м</w:t>
      </w:r>
      <w:r w:rsidRPr="00AF29BB">
        <w:rPr>
          <w:color w:val="000000" w:themeColor="text1"/>
          <w:shd w:val="clear" w:color="auto" w:fill="FFFFFF"/>
        </w:rPr>
        <w:t xml:space="preserve"> о том, что файл зашифрован и подписан. Найдите зашифрованный файл (с расширением </w:t>
      </w:r>
      <w:r w:rsidR="00423147" w:rsidRPr="00423147">
        <w:rPr>
          <w:b/>
          <w:i/>
          <w:color w:val="000000" w:themeColor="text1"/>
          <w:shd w:val="clear" w:color="auto" w:fill="FFFFFF"/>
        </w:rPr>
        <w:t>*.</w:t>
      </w:r>
      <w:r w:rsidRPr="00423147">
        <w:rPr>
          <w:b/>
          <w:i/>
          <w:color w:val="000000" w:themeColor="text1"/>
          <w:shd w:val="clear" w:color="auto" w:fill="FFFFFF"/>
        </w:rPr>
        <w:t>gpg</w:t>
      </w:r>
      <w:r w:rsidRPr="00AF29BB">
        <w:rPr>
          <w:color w:val="000000" w:themeColor="text1"/>
          <w:shd w:val="clear" w:color="auto" w:fill="FFFFFF"/>
        </w:rPr>
        <w:t>) рядом с исходном файлом и отправьте его получателю.</w:t>
      </w:r>
    </w:p>
    <w:p w:rsidR="00423147" w:rsidRPr="00423147" w:rsidRDefault="00423147" w:rsidP="00955458">
      <w:pPr>
        <w:pStyle w:val="a3"/>
        <w:kinsoku w:val="0"/>
        <w:overflowPunct w:val="0"/>
        <w:spacing w:line="276" w:lineRule="auto"/>
        <w:ind w:left="101" w:firstLine="607"/>
        <w:jc w:val="both"/>
        <w:rPr>
          <w:color w:val="000000" w:themeColor="text1"/>
          <w:sz w:val="14"/>
          <w:szCs w:val="14"/>
          <w:shd w:val="clear" w:color="auto" w:fill="FFFFFF"/>
        </w:rPr>
      </w:pPr>
    </w:p>
    <w:p w:rsidR="006046BD" w:rsidRPr="00AF29BB" w:rsidRDefault="00423147" w:rsidP="00955458">
      <w:pPr>
        <w:pStyle w:val="a3"/>
        <w:kinsoku w:val="0"/>
        <w:overflowPunct w:val="0"/>
        <w:spacing w:line="276" w:lineRule="auto"/>
        <w:ind w:left="101"/>
        <w:jc w:val="both"/>
        <w:rPr>
          <w:color w:val="000000" w:themeColor="text1"/>
          <w:shd w:val="clear" w:color="auto" w:fill="FFFFFF"/>
        </w:rPr>
      </w:pPr>
      <w:r w:rsidRPr="00AF29BB">
        <w:rPr>
          <w:noProof/>
          <w:color w:val="000000" w:themeColor="text1"/>
          <w:spacing w:val="-1"/>
        </w:rPr>
        <w:lastRenderedPageBreak/>
        <w:drawing>
          <wp:inline distT="0" distB="0" distL="0" distR="0" wp14:anchorId="0BF99DA4" wp14:editId="0221596D">
            <wp:extent cx="5760085" cy="1745347"/>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745347"/>
                    </a:xfrm>
                    <a:prstGeom prst="rect">
                      <a:avLst/>
                    </a:prstGeom>
                  </pic:spPr>
                </pic:pic>
              </a:graphicData>
            </a:graphic>
          </wp:inline>
        </w:drawing>
      </w:r>
    </w:p>
    <w:p w:rsidR="006046BD" w:rsidRDefault="00423147" w:rsidP="00955458">
      <w:pPr>
        <w:pStyle w:val="a3"/>
        <w:kinsoku w:val="0"/>
        <w:overflowPunct w:val="0"/>
        <w:spacing w:line="276" w:lineRule="auto"/>
        <w:ind w:left="101"/>
        <w:jc w:val="center"/>
        <w:rPr>
          <w:color w:val="000000" w:themeColor="text1"/>
          <w:shd w:val="clear" w:color="auto" w:fill="FFFFFF"/>
        </w:rPr>
      </w:pPr>
      <w:r>
        <w:rPr>
          <w:color w:val="000000" w:themeColor="text1"/>
          <w:shd w:val="clear" w:color="auto" w:fill="FFFFFF"/>
        </w:rPr>
        <w:t>Рисунок 5.12 – Подтверждение о подписи и зашифрования файла</w:t>
      </w:r>
    </w:p>
    <w:p w:rsidR="00423147" w:rsidRPr="00423147" w:rsidRDefault="00423147" w:rsidP="00955458">
      <w:pPr>
        <w:pStyle w:val="a3"/>
        <w:kinsoku w:val="0"/>
        <w:overflowPunct w:val="0"/>
        <w:spacing w:line="276" w:lineRule="auto"/>
        <w:ind w:left="101"/>
        <w:jc w:val="center"/>
        <w:rPr>
          <w:color w:val="000000" w:themeColor="text1"/>
          <w:sz w:val="14"/>
          <w:szCs w:val="14"/>
          <w:shd w:val="clear" w:color="auto" w:fill="FFFFFF"/>
        </w:rPr>
      </w:pPr>
    </w:p>
    <w:p w:rsidR="006046BD" w:rsidRPr="00423147" w:rsidRDefault="006046BD" w:rsidP="00955458">
      <w:pPr>
        <w:pStyle w:val="3"/>
        <w:numPr>
          <w:ilvl w:val="0"/>
          <w:numId w:val="14"/>
        </w:numPr>
        <w:shd w:val="clear" w:color="auto" w:fill="FFFFFF"/>
        <w:spacing w:before="0" w:line="276" w:lineRule="auto"/>
        <w:jc w:val="both"/>
        <w:rPr>
          <w:rFonts w:ascii="Times New Roman" w:eastAsia="Times New Roman" w:hAnsi="Times New Roman" w:cs="Times New Roman"/>
          <w:b/>
          <w:color w:val="000000" w:themeColor="text1"/>
          <w:sz w:val="28"/>
          <w:szCs w:val="28"/>
        </w:rPr>
      </w:pPr>
      <w:r w:rsidRPr="00423147">
        <w:rPr>
          <w:rFonts w:ascii="Times New Roman" w:hAnsi="Times New Roman" w:cs="Times New Roman"/>
          <w:b/>
          <w:color w:val="000000" w:themeColor="text1"/>
          <w:sz w:val="28"/>
          <w:szCs w:val="28"/>
        </w:rPr>
        <w:t>Расшифровываем файл </w:t>
      </w:r>
      <w:r w:rsidRPr="00423147">
        <w:rPr>
          <w:rFonts w:ascii="Times New Roman" w:eastAsia="Times New Roman" w:hAnsi="Times New Roman" w:cs="Times New Roman"/>
          <w:b/>
          <w:color w:val="000000" w:themeColor="text1"/>
          <w:sz w:val="28"/>
          <w:szCs w:val="28"/>
        </w:rPr>
        <w:t xml:space="preserve"> </w:t>
      </w:r>
    </w:p>
    <w:p w:rsidR="006046BD" w:rsidRPr="00AF29BB" w:rsidRDefault="006149B3" w:rsidP="00955458">
      <w:pPr>
        <w:pStyle w:val="a9"/>
        <w:shd w:val="clear" w:color="auto" w:fill="FFFFFF"/>
        <w:spacing w:before="0" w:beforeAutospacing="0" w:after="0" w:afterAutospacing="0" w:line="276" w:lineRule="auto"/>
        <w:ind w:firstLine="708"/>
        <w:jc w:val="both"/>
        <w:rPr>
          <w:color w:val="000000" w:themeColor="text1"/>
          <w:sz w:val="28"/>
          <w:szCs w:val="28"/>
        </w:rPr>
      </w:pPr>
      <w:r w:rsidRPr="00AF29BB">
        <w:rPr>
          <w:color w:val="000000" w:themeColor="text1"/>
          <w:sz w:val="28"/>
          <w:szCs w:val="28"/>
        </w:rPr>
        <w:t xml:space="preserve">Любой человек, у которого </w:t>
      </w:r>
      <w:r w:rsidR="006046BD" w:rsidRPr="00AF29BB">
        <w:rPr>
          <w:color w:val="000000" w:themeColor="text1"/>
          <w:sz w:val="28"/>
          <w:szCs w:val="28"/>
        </w:rPr>
        <w:t>есть Ваш открытый ключ может при помощи программы “Kleopatra” зашифровывать для Вас файлы, расшифровать</w:t>
      </w:r>
      <w:r w:rsidR="00423147">
        <w:rPr>
          <w:color w:val="000000" w:themeColor="text1"/>
          <w:sz w:val="28"/>
          <w:szCs w:val="28"/>
        </w:rPr>
        <w:t>,</w:t>
      </w:r>
      <w:r w:rsidR="006046BD" w:rsidRPr="00AF29BB">
        <w:rPr>
          <w:color w:val="000000" w:themeColor="text1"/>
          <w:sz w:val="28"/>
          <w:szCs w:val="28"/>
        </w:rPr>
        <w:t xml:space="preserve"> которые можете только Вы при помощи Вашего закрытого ключа. Предположим, Вы получили такой файл. Для его расшифровки нажмите кнопку “</w:t>
      </w:r>
      <w:r w:rsidR="006046BD" w:rsidRPr="00423147">
        <w:rPr>
          <w:b/>
          <w:i/>
          <w:color w:val="000000" w:themeColor="text1"/>
          <w:sz w:val="28"/>
          <w:szCs w:val="28"/>
        </w:rPr>
        <w:t>Расшифровать и проверить</w:t>
      </w:r>
      <w:r w:rsidR="006046BD" w:rsidRPr="00AF29BB">
        <w:rPr>
          <w:color w:val="000000" w:themeColor="text1"/>
          <w:sz w:val="28"/>
          <w:szCs w:val="28"/>
        </w:rPr>
        <w:t>” в главном окне программы “Kleopatra”.</w:t>
      </w:r>
    </w:p>
    <w:p w:rsidR="006046BD" w:rsidRPr="00AF29BB" w:rsidRDefault="006046BD" w:rsidP="00955458">
      <w:pPr>
        <w:pStyle w:val="a3"/>
        <w:kinsoku w:val="0"/>
        <w:overflowPunct w:val="0"/>
        <w:spacing w:line="276" w:lineRule="auto"/>
        <w:ind w:left="101"/>
        <w:jc w:val="both"/>
        <w:rPr>
          <w:color w:val="000000" w:themeColor="text1"/>
          <w:spacing w:val="-1"/>
        </w:rPr>
      </w:pPr>
      <w:r w:rsidRPr="00AF29BB">
        <w:rPr>
          <w:color w:val="000000" w:themeColor="text1"/>
          <w:spacing w:val="-1"/>
        </w:rPr>
        <w:drawing>
          <wp:inline distT="0" distB="0" distL="0" distR="0" wp14:anchorId="236B21CE" wp14:editId="5FFC9FF2">
            <wp:extent cx="5828030" cy="1257935"/>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8030" cy="1257935"/>
                    </a:xfrm>
                    <a:prstGeom prst="rect">
                      <a:avLst/>
                    </a:prstGeom>
                  </pic:spPr>
                </pic:pic>
              </a:graphicData>
            </a:graphic>
          </wp:inline>
        </w:drawing>
      </w:r>
    </w:p>
    <w:p w:rsidR="00423147" w:rsidRDefault="00423147" w:rsidP="00955458">
      <w:pPr>
        <w:pStyle w:val="a3"/>
        <w:kinsoku w:val="0"/>
        <w:overflowPunct w:val="0"/>
        <w:spacing w:line="276" w:lineRule="auto"/>
        <w:ind w:left="102"/>
        <w:jc w:val="center"/>
        <w:rPr>
          <w:color w:val="000000" w:themeColor="text1"/>
          <w:spacing w:val="-1"/>
        </w:rPr>
      </w:pPr>
      <w:r>
        <w:rPr>
          <w:color w:val="000000" w:themeColor="text1"/>
          <w:spacing w:val="-1"/>
        </w:rPr>
        <w:t xml:space="preserve">Рисунок 5.13 – Процесс расшифровки файла, </w:t>
      </w:r>
    </w:p>
    <w:p w:rsidR="006046BD" w:rsidRPr="00AF29BB" w:rsidRDefault="00423147" w:rsidP="00955458">
      <w:pPr>
        <w:pStyle w:val="a3"/>
        <w:kinsoku w:val="0"/>
        <w:overflowPunct w:val="0"/>
        <w:spacing w:line="276" w:lineRule="auto"/>
        <w:ind w:left="102"/>
        <w:jc w:val="center"/>
        <w:rPr>
          <w:color w:val="000000" w:themeColor="text1"/>
          <w:spacing w:val="-1"/>
        </w:rPr>
      </w:pPr>
      <w:r>
        <w:rPr>
          <w:color w:val="000000" w:themeColor="text1"/>
          <w:spacing w:val="-1"/>
        </w:rPr>
        <w:t>зашифрованного другим корреспондентом</w:t>
      </w:r>
    </w:p>
    <w:p w:rsidR="006046BD" w:rsidRPr="00423147" w:rsidRDefault="006046BD" w:rsidP="00955458">
      <w:pPr>
        <w:pStyle w:val="a3"/>
        <w:kinsoku w:val="0"/>
        <w:overflowPunct w:val="0"/>
        <w:spacing w:line="276" w:lineRule="auto"/>
        <w:ind w:left="102"/>
        <w:jc w:val="both"/>
        <w:rPr>
          <w:color w:val="000000" w:themeColor="text1"/>
          <w:spacing w:val="-1"/>
          <w:sz w:val="14"/>
          <w:szCs w:val="14"/>
        </w:rPr>
      </w:pPr>
    </w:p>
    <w:p w:rsidR="006046BD" w:rsidRDefault="006046BD" w:rsidP="00955458">
      <w:pPr>
        <w:pStyle w:val="a3"/>
        <w:kinsoku w:val="0"/>
        <w:overflowPunct w:val="0"/>
        <w:spacing w:line="276" w:lineRule="auto"/>
        <w:ind w:left="102" w:firstLine="607"/>
        <w:jc w:val="both"/>
        <w:rPr>
          <w:color w:val="000000" w:themeColor="text1"/>
          <w:shd w:val="clear" w:color="auto" w:fill="FFFFFF"/>
        </w:rPr>
      </w:pPr>
      <w:r w:rsidRPr="00AF29BB">
        <w:rPr>
          <w:color w:val="000000" w:themeColor="text1"/>
          <w:shd w:val="clear" w:color="auto" w:fill="FFFFFF"/>
        </w:rPr>
        <w:t xml:space="preserve">В появившемся диалоговом окне выбора файла найдите и выберите полученный от Вашего корреспондента файл и нажмите кнопку </w:t>
      </w:r>
      <w:r w:rsidRPr="00423147">
        <w:rPr>
          <w:b/>
          <w:i/>
          <w:color w:val="000000" w:themeColor="text1"/>
          <w:shd w:val="clear" w:color="auto" w:fill="FFFFFF"/>
        </w:rPr>
        <w:t>“Открыть”</w:t>
      </w:r>
      <w:r w:rsidRPr="00AF29BB">
        <w:rPr>
          <w:color w:val="000000" w:themeColor="text1"/>
          <w:shd w:val="clear" w:color="auto" w:fill="FFFFFF"/>
        </w:rPr>
        <w:t xml:space="preserve">. Файл расшифруется и сохранится рядом с зашифрованный файлом. </w:t>
      </w:r>
      <w:r w:rsidR="00423147">
        <w:rPr>
          <w:color w:val="000000" w:themeColor="text1"/>
          <w:shd w:val="clear" w:color="auto" w:fill="FFFFFF"/>
        </w:rPr>
        <w:t>Если изменения файла не произошло и все предыдущие действия были выполнены правильно, то в</w:t>
      </w:r>
      <w:r w:rsidRPr="00AF29BB">
        <w:rPr>
          <w:color w:val="000000" w:themeColor="text1"/>
          <w:shd w:val="clear" w:color="auto" w:fill="FFFFFF"/>
        </w:rPr>
        <w:t xml:space="preserve"> появившемся окне Вы увидите результат проверки электронной подписи отправителя</w:t>
      </w:r>
      <w:r w:rsidR="00423147">
        <w:rPr>
          <w:color w:val="000000" w:themeColor="text1"/>
          <w:shd w:val="clear" w:color="auto" w:fill="FFFFFF"/>
        </w:rPr>
        <w:t xml:space="preserve"> (рисунок 5.14)</w:t>
      </w:r>
      <w:r w:rsidRPr="00AF29BB">
        <w:rPr>
          <w:color w:val="000000" w:themeColor="text1"/>
          <w:shd w:val="clear" w:color="auto" w:fill="FFFFFF"/>
        </w:rPr>
        <w:t>.</w:t>
      </w:r>
    </w:p>
    <w:p w:rsidR="00423147" w:rsidRPr="00423147" w:rsidRDefault="00423147" w:rsidP="00955458">
      <w:pPr>
        <w:pStyle w:val="a3"/>
        <w:kinsoku w:val="0"/>
        <w:overflowPunct w:val="0"/>
        <w:spacing w:line="276" w:lineRule="auto"/>
        <w:ind w:left="101" w:firstLine="607"/>
        <w:jc w:val="both"/>
        <w:rPr>
          <w:color w:val="000000" w:themeColor="text1"/>
          <w:sz w:val="14"/>
          <w:szCs w:val="14"/>
          <w:shd w:val="clear" w:color="auto" w:fill="FFFFFF"/>
        </w:rPr>
      </w:pPr>
    </w:p>
    <w:p w:rsidR="006046BD" w:rsidRPr="00AF29BB" w:rsidRDefault="006046BD" w:rsidP="00955458">
      <w:pPr>
        <w:pStyle w:val="a3"/>
        <w:kinsoku w:val="0"/>
        <w:overflowPunct w:val="0"/>
        <w:spacing w:line="276" w:lineRule="auto"/>
        <w:ind w:left="101"/>
        <w:jc w:val="both"/>
        <w:rPr>
          <w:color w:val="000000" w:themeColor="text1"/>
          <w:spacing w:val="-1"/>
          <w:lang w:val="en-US"/>
        </w:rPr>
      </w:pPr>
      <w:r w:rsidRPr="00AF29BB">
        <w:rPr>
          <w:color w:val="000000" w:themeColor="text1"/>
          <w:spacing w:val="-1"/>
          <w:lang w:val="en-US"/>
        </w:rPr>
        <w:lastRenderedPageBreak/>
        <w:drawing>
          <wp:inline distT="0" distB="0" distL="0" distR="0" wp14:anchorId="7990E505" wp14:editId="46AEF66A">
            <wp:extent cx="5724839" cy="2430780"/>
            <wp:effectExtent l="0" t="0" r="952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5153" cy="2430913"/>
                    </a:xfrm>
                    <a:prstGeom prst="rect">
                      <a:avLst/>
                    </a:prstGeom>
                  </pic:spPr>
                </pic:pic>
              </a:graphicData>
            </a:graphic>
          </wp:inline>
        </w:drawing>
      </w:r>
    </w:p>
    <w:p w:rsidR="006046BD" w:rsidRPr="00423147" w:rsidRDefault="00423147" w:rsidP="00955458">
      <w:pPr>
        <w:pStyle w:val="a3"/>
        <w:kinsoku w:val="0"/>
        <w:overflowPunct w:val="0"/>
        <w:spacing w:line="276" w:lineRule="auto"/>
        <w:ind w:left="101"/>
        <w:jc w:val="center"/>
        <w:rPr>
          <w:color w:val="000000" w:themeColor="text1"/>
          <w:spacing w:val="-1"/>
        </w:rPr>
      </w:pPr>
      <w:r>
        <w:rPr>
          <w:color w:val="000000" w:themeColor="text1"/>
          <w:spacing w:val="-1"/>
        </w:rPr>
        <w:t>Рисунок 5.14 – Подтверждение цифровой подписи отправителя.</w:t>
      </w:r>
    </w:p>
    <w:p w:rsidR="00663539" w:rsidRPr="00663539" w:rsidRDefault="00663539" w:rsidP="00955458">
      <w:pPr>
        <w:widowControl/>
        <w:shd w:val="clear" w:color="auto" w:fill="FFFFFF"/>
        <w:autoSpaceDE/>
        <w:autoSpaceDN/>
        <w:adjustRightInd/>
        <w:spacing w:line="276" w:lineRule="auto"/>
        <w:ind w:firstLine="708"/>
        <w:jc w:val="both"/>
        <w:rPr>
          <w:rFonts w:eastAsia="Times New Roman"/>
          <w:color w:val="000000" w:themeColor="text1"/>
          <w:sz w:val="14"/>
          <w:szCs w:val="14"/>
        </w:rPr>
      </w:pPr>
    </w:p>
    <w:p w:rsidR="006046BD" w:rsidRPr="006046BD" w:rsidRDefault="006046BD"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sidRPr="006046BD">
        <w:rPr>
          <w:rFonts w:eastAsia="Times New Roman"/>
          <w:color w:val="000000" w:themeColor="text1"/>
          <w:sz w:val="28"/>
          <w:szCs w:val="28"/>
        </w:rPr>
        <w:t xml:space="preserve">Также возможна подпись без шифрования. Чаще всего </w:t>
      </w:r>
      <w:r w:rsidR="00663539">
        <w:rPr>
          <w:rFonts w:eastAsia="Times New Roman"/>
          <w:color w:val="000000" w:themeColor="text1"/>
          <w:sz w:val="28"/>
          <w:szCs w:val="28"/>
        </w:rPr>
        <w:t xml:space="preserve">это </w:t>
      </w:r>
      <w:r w:rsidRPr="006046BD">
        <w:rPr>
          <w:rFonts w:eastAsia="Times New Roman"/>
          <w:color w:val="000000" w:themeColor="text1"/>
          <w:sz w:val="28"/>
          <w:szCs w:val="28"/>
        </w:rPr>
        <w:t xml:space="preserve">применимо к текстовой информации. Механизм подписания строится на хеш-сумме: позволяет сравнить актуальное состояние информации с тем, какой она была, когда ее подписывал отправитель. Для примера откроем </w:t>
      </w:r>
      <w:r w:rsidR="00663539">
        <w:rPr>
          <w:rFonts w:eastAsia="Times New Roman"/>
          <w:color w:val="000000" w:themeColor="text1"/>
          <w:sz w:val="28"/>
          <w:szCs w:val="28"/>
        </w:rPr>
        <w:t xml:space="preserve">в программе </w:t>
      </w:r>
      <w:r w:rsidR="00663539">
        <w:rPr>
          <w:color w:val="000000" w:themeColor="text1"/>
          <w:sz w:val="28"/>
          <w:szCs w:val="28"/>
        </w:rPr>
        <w:t>“Kleopatra”</w:t>
      </w:r>
      <w:r w:rsidR="00663539">
        <w:rPr>
          <w:rFonts w:eastAsia="Times New Roman"/>
          <w:color w:val="000000" w:themeColor="text1"/>
          <w:sz w:val="28"/>
          <w:szCs w:val="28"/>
        </w:rPr>
        <w:t xml:space="preserve"> блокнот</w:t>
      </w:r>
      <w:r w:rsidRPr="006046BD">
        <w:rPr>
          <w:rFonts w:eastAsia="Times New Roman"/>
          <w:color w:val="000000" w:themeColor="text1"/>
          <w:sz w:val="28"/>
          <w:szCs w:val="28"/>
        </w:rPr>
        <w:t>.</w:t>
      </w:r>
    </w:p>
    <w:p w:rsidR="006046BD" w:rsidRPr="006046BD" w:rsidRDefault="006046BD" w:rsidP="00955458">
      <w:pPr>
        <w:widowControl/>
        <w:autoSpaceDE/>
        <w:autoSpaceDN/>
        <w:adjustRightInd/>
        <w:spacing w:line="276" w:lineRule="auto"/>
        <w:jc w:val="both"/>
        <w:rPr>
          <w:rFonts w:eastAsia="Times New Roman"/>
          <w:color w:val="000000" w:themeColor="text1"/>
          <w:sz w:val="28"/>
          <w:szCs w:val="28"/>
        </w:rPr>
      </w:pPr>
      <w:r w:rsidRPr="00AF29BB">
        <w:rPr>
          <w:rFonts w:eastAsia="Times New Roman"/>
          <w:noProof/>
          <w:color w:val="000000" w:themeColor="text1"/>
          <w:sz w:val="28"/>
          <w:szCs w:val="28"/>
        </w:rPr>
        <w:drawing>
          <wp:inline distT="0" distB="0" distL="0" distR="0" wp14:anchorId="41301541" wp14:editId="6CAC22CC">
            <wp:extent cx="5715000" cy="2990202"/>
            <wp:effectExtent l="0" t="0" r="0" b="1270"/>
            <wp:docPr id="23" name="Рисунок 23" descr="https://habrastorage.org/r/w1560/getpro/habr/upload_files/554/3ca/73c/5543ca73c71c781cac051ad588cfbc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554/3ca/73c/5543ca73c71c781cac051ad588cfbc4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1121" cy="3003869"/>
                    </a:xfrm>
                    <a:prstGeom prst="rect">
                      <a:avLst/>
                    </a:prstGeom>
                    <a:noFill/>
                    <a:ln>
                      <a:noFill/>
                    </a:ln>
                  </pic:spPr>
                </pic:pic>
              </a:graphicData>
            </a:graphic>
          </wp:inline>
        </w:drawing>
      </w:r>
    </w:p>
    <w:p w:rsidR="00663539" w:rsidRDefault="00663539" w:rsidP="00955458">
      <w:pPr>
        <w:widowControl/>
        <w:shd w:val="clear" w:color="auto" w:fill="FFFFFF"/>
        <w:autoSpaceDE/>
        <w:autoSpaceDN/>
        <w:adjustRightInd/>
        <w:spacing w:line="276" w:lineRule="auto"/>
        <w:jc w:val="center"/>
        <w:rPr>
          <w:color w:val="000000" w:themeColor="text1"/>
          <w:sz w:val="28"/>
          <w:szCs w:val="28"/>
        </w:rPr>
      </w:pPr>
      <w:r>
        <w:rPr>
          <w:rFonts w:eastAsia="Times New Roman"/>
          <w:color w:val="000000" w:themeColor="text1"/>
          <w:sz w:val="28"/>
          <w:szCs w:val="28"/>
        </w:rPr>
        <w:t xml:space="preserve">Рисунок 5.15 – Создание документа в программе </w:t>
      </w:r>
      <w:r w:rsidRPr="00AF29BB">
        <w:rPr>
          <w:color w:val="000000" w:themeColor="text1"/>
          <w:sz w:val="28"/>
          <w:szCs w:val="28"/>
        </w:rPr>
        <w:t>“Kleopatra”.</w:t>
      </w:r>
    </w:p>
    <w:p w:rsidR="00663539" w:rsidRPr="00663539" w:rsidRDefault="00663539" w:rsidP="00955458">
      <w:pPr>
        <w:widowControl/>
        <w:shd w:val="clear" w:color="auto" w:fill="FFFFFF"/>
        <w:autoSpaceDE/>
        <w:autoSpaceDN/>
        <w:adjustRightInd/>
        <w:spacing w:line="276" w:lineRule="auto"/>
        <w:jc w:val="center"/>
        <w:rPr>
          <w:rFonts w:eastAsia="Times New Roman"/>
          <w:color w:val="000000" w:themeColor="text1"/>
          <w:sz w:val="14"/>
          <w:szCs w:val="14"/>
        </w:rPr>
      </w:pPr>
    </w:p>
    <w:p w:rsidR="006046BD" w:rsidRPr="006046BD" w:rsidRDefault="00663539"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Pr>
          <w:rFonts w:eastAsia="Times New Roman"/>
          <w:color w:val="000000" w:themeColor="text1"/>
          <w:sz w:val="28"/>
          <w:szCs w:val="28"/>
        </w:rPr>
        <w:t xml:space="preserve">В открывшемся окне введите любой текст. </w:t>
      </w:r>
      <w:r w:rsidR="006046BD" w:rsidRPr="006046BD">
        <w:rPr>
          <w:rFonts w:eastAsia="Times New Roman"/>
          <w:color w:val="000000" w:themeColor="text1"/>
          <w:sz w:val="28"/>
          <w:szCs w:val="28"/>
        </w:rPr>
        <w:t>Назначив отсутствие шифрования для кого-либо, оставляем только подпись и нажимаем кнопку "</w:t>
      </w:r>
      <w:r w:rsidR="006046BD" w:rsidRPr="006046BD">
        <w:rPr>
          <w:rFonts w:eastAsia="Times New Roman"/>
          <w:b/>
          <w:i/>
          <w:color w:val="000000" w:themeColor="text1"/>
          <w:sz w:val="28"/>
          <w:szCs w:val="28"/>
        </w:rPr>
        <w:t>Подписать</w:t>
      </w:r>
      <w:r>
        <w:rPr>
          <w:rFonts w:eastAsia="Times New Roman"/>
          <w:color w:val="000000" w:themeColor="text1"/>
          <w:sz w:val="28"/>
          <w:szCs w:val="28"/>
        </w:rPr>
        <w:t>".</w:t>
      </w:r>
    </w:p>
    <w:p w:rsidR="006046BD" w:rsidRPr="006046BD" w:rsidRDefault="006046BD" w:rsidP="00955458">
      <w:pPr>
        <w:widowControl/>
        <w:autoSpaceDE/>
        <w:autoSpaceDN/>
        <w:adjustRightInd/>
        <w:spacing w:line="276" w:lineRule="auto"/>
        <w:jc w:val="both"/>
        <w:rPr>
          <w:rFonts w:eastAsia="Times New Roman"/>
          <w:color w:val="000000" w:themeColor="text1"/>
          <w:sz w:val="28"/>
          <w:szCs w:val="28"/>
        </w:rPr>
      </w:pPr>
      <w:r w:rsidRPr="00AF29BB">
        <w:rPr>
          <w:rFonts w:eastAsia="Times New Roman"/>
          <w:noProof/>
          <w:color w:val="000000" w:themeColor="text1"/>
          <w:sz w:val="28"/>
          <w:szCs w:val="28"/>
        </w:rPr>
        <w:lastRenderedPageBreak/>
        <w:drawing>
          <wp:inline distT="0" distB="0" distL="0" distR="0" wp14:anchorId="22BFD131" wp14:editId="33C8F9A0">
            <wp:extent cx="5829738" cy="3041015"/>
            <wp:effectExtent l="0" t="0" r="0" b="6985"/>
            <wp:docPr id="22" name="Рисунок 22" descr="https://habrastorage.org/r/w1560/getpro/habr/upload_files/1e1/423/854/1e14238548abf042ae455b98a14f3b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getpro/habr/upload_files/1e1/423/854/1e14238548abf042ae455b98a14f3b4b.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8444" cy="3055989"/>
                    </a:xfrm>
                    <a:prstGeom prst="rect">
                      <a:avLst/>
                    </a:prstGeom>
                    <a:noFill/>
                    <a:ln>
                      <a:noFill/>
                    </a:ln>
                  </pic:spPr>
                </pic:pic>
              </a:graphicData>
            </a:graphic>
          </wp:inline>
        </w:drawing>
      </w:r>
    </w:p>
    <w:p w:rsidR="00663539" w:rsidRDefault="00663539"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Pr>
          <w:rFonts w:eastAsia="Times New Roman"/>
          <w:color w:val="000000" w:themeColor="text1"/>
          <w:sz w:val="28"/>
          <w:szCs w:val="28"/>
        </w:rPr>
        <w:t>Рисунок 5. 16 – Подписание документа без шифрования.</w:t>
      </w:r>
    </w:p>
    <w:p w:rsidR="00663539" w:rsidRPr="00663539" w:rsidRDefault="00663539" w:rsidP="00955458">
      <w:pPr>
        <w:widowControl/>
        <w:shd w:val="clear" w:color="auto" w:fill="FFFFFF"/>
        <w:autoSpaceDE/>
        <w:autoSpaceDN/>
        <w:adjustRightInd/>
        <w:spacing w:line="276" w:lineRule="auto"/>
        <w:ind w:firstLine="708"/>
        <w:jc w:val="both"/>
        <w:rPr>
          <w:rFonts w:eastAsia="Times New Roman"/>
          <w:color w:val="000000" w:themeColor="text1"/>
          <w:sz w:val="14"/>
          <w:szCs w:val="14"/>
        </w:rPr>
      </w:pPr>
    </w:p>
    <w:p w:rsidR="006046BD" w:rsidRPr="006046BD" w:rsidRDefault="006046BD"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sidRPr="006046BD">
        <w:rPr>
          <w:rFonts w:eastAsia="Times New Roman"/>
          <w:color w:val="000000" w:themeColor="text1"/>
          <w:sz w:val="28"/>
          <w:szCs w:val="28"/>
        </w:rPr>
        <w:t xml:space="preserve">После ввода пароля от ключа, видим, что к фразе "Отличная работа" добавился дополнительный текстовый блок с хеш-суммой </w:t>
      </w:r>
      <w:r w:rsidRPr="006046BD">
        <w:rPr>
          <w:rFonts w:eastAsia="Times New Roman"/>
          <w:i/>
          <w:color w:val="000000" w:themeColor="text1"/>
          <w:sz w:val="28"/>
          <w:szCs w:val="28"/>
        </w:rPr>
        <w:t>SHA512</w:t>
      </w:r>
      <w:r w:rsidR="00663539">
        <w:rPr>
          <w:rFonts w:eastAsia="Times New Roman"/>
          <w:i/>
          <w:color w:val="000000" w:themeColor="text1"/>
          <w:sz w:val="28"/>
          <w:szCs w:val="28"/>
        </w:rPr>
        <w:t xml:space="preserve"> </w:t>
      </w:r>
      <w:r w:rsidR="00663539" w:rsidRPr="00663539">
        <w:rPr>
          <w:rFonts w:eastAsia="Times New Roman"/>
          <w:color w:val="000000" w:themeColor="text1"/>
          <w:sz w:val="28"/>
          <w:szCs w:val="28"/>
        </w:rPr>
        <w:t>(рисунок 5.17)</w:t>
      </w:r>
      <w:r w:rsidRPr="006046BD">
        <w:rPr>
          <w:rFonts w:eastAsia="Times New Roman"/>
          <w:color w:val="000000" w:themeColor="text1"/>
          <w:sz w:val="28"/>
          <w:szCs w:val="28"/>
        </w:rPr>
        <w:t>.</w:t>
      </w:r>
    </w:p>
    <w:p w:rsidR="006046BD" w:rsidRPr="006046BD" w:rsidRDefault="006046BD" w:rsidP="00955458">
      <w:pPr>
        <w:widowControl/>
        <w:autoSpaceDE/>
        <w:autoSpaceDN/>
        <w:adjustRightInd/>
        <w:spacing w:line="276" w:lineRule="auto"/>
        <w:jc w:val="both"/>
        <w:rPr>
          <w:rFonts w:eastAsia="Times New Roman"/>
          <w:color w:val="000000" w:themeColor="text1"/>
          <w:sz w:val="28"/>
          <w:szCs w:val="28"/>
        </w:rPr>
      </w:pPr>
      <w:r w:rsidRPr="00AF29BB">
        <w:rPr>
          <w:rFonts w:eastAsia="Times New Roman"/>
          <w:noProof/>
          <w:color w:val="000000" w:themeColor="text1"/>
          <w:sz w:val="28"/>
          <w:szCs w:val="28"/>
        </w:rPr>
        <w:drawing>
          <wp:inline distT="0" distB="0" distL="0" distR="0" wp14:anchorId="401D4B23" wp14:editId="3ED859A7">
            <wp:extent cx="5750660" cy="3002280"/>
            <wp:effectExtent l="0" t="0" r="2540" b="7620"/>
            <wp:docPr id="21" name="Рисунок 21" descr="https://habrastorage.org/r/w1560/getpro/habr/upload_files/2a9/94d/5b6/2a994d5b6341d9047fd5ce68366322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getpro/habr/upload_files/2a9/94d/5b6/2a994d5b6341d9047fd5ce683663227b.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626" cy="3013226"/>
                    </a:xfrm>
                    <a:prstGeom prst="rect">
                      <a:avLst/>
                    </a:prstGeom>
                    <a:noFill/>
                    <a:ln>
                      <a:noFill/>
                    </a:ln>
                  </pic:spPr>
                </pic:pic>
              </a:graphicData>
            </a:graphic>
          </wp:inline>
        </w:drawing>
      </w:r>
    </w:p>
    <w:p w:rsidR="00663539" w:rsidRDefault="00663539" w:rsidP="00955458">
      <w:pPr>
        <w:widowControl/>
        <w:shd w:val="clear" w:color="auto" w:fill="FFFFFF"/>
        <w:autoSpaceDE/>
        <w:autoSpaceDN/>
        <w:adjustRightInd/>
        <w:spacing w:line="276" w:lineRule="auto"/>
        <w:jc w:val="center"/>
        <w:rPr>
          <w:rFonts w:eastAsia="Times New Roman"/>
          <w:color w:val="000000" w:themeColor="text1"/>
          <w:sz w:val="28"/>
          <w:szCs w:val="28"/>
        </w:rPr>
      </w:pPr>
      <w:r>
        <w:rPr>
          <w:rFonts w:eastAsia="Times New Roman"/>
          <w:color w:val="000000" w:themeColor="text1"/>
          <w:sz w:val="28"/>
          <w:szCs w:val="28"/>
        </w:rPr>
        <w:t xml:space="preserve">Рисунок 5.17 – Информация о </w:t>
      </w:r>
      <w:r w:rsidR="005347DA">
        <w:rPr>
          <w:rFonts w:eastAsia="Times New Roman"/>
          <w:color w:val="000000" w:themeColor="text1"/>
          <w:sz w:val="28"/>
          <w:szCs w:val="28"/>
        </w:rPr>
        <w:t>хэше</w:t>
      </w:r>
    </w:p>
    <w:p w:rsidR="00663539" w:rsidRDefault="00663539" w:rsidP="00955458">
      <w:pPr>
        <w:widowControl/>
        <w:shd w:val="clear" w:color="auto" w:fill="FFFFFF"/>
        <w:autoSpaceDE/>
        <w:autoSpaceDN/>
        <w:adjustRightInd/>
        <w:spacing w:line="276" w:lineRule="auto"/>
        <w:jc w:val="center"/>
        <w:rPr>
          <w:rFonts w:eastAsia="Times New Roman"/>
          <w:color w:val="000000" w:themeColor="text1"/>
          <w:sz w:val="28"/>
          <w:szCs w:val="28"/>
        </w:rPr>
      </w:pPr>
      <w:r w:rsidRPr="00AF29BB">
        <w:rPr>
          <w:rFonts w:eastAsia="Times New Roman"/>
          <w:color w:val="000000" w:themeColor="text1"/>
          <w:sz w:val="28"/>
          <w:szCs w:val="28"/>
        </w:rPr>
        <w:lastRenderedPageBreak/>
        <w:drawing>
          <wp:inline distT="0" distB="0" distL="0" distR="0" wp14:anchorId="5CAA75AE" wp14:editId="12716FDA">
            <wp:extent cx="5760085" cy="2964768"/>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964768"/>
                    </a:xfrm>
                    <a:prstGeom prst="rect">
                      <a:avLst/>
                    </a:prstGeom>
                  </pic:spPr>
                </pic:pic>
              </a:graphicData>
            </a:graphic>
          </wp:inline>
        </w:drawing>
      </w:r>
    </w:p>
    <w:p w:rsidR="00AF3731" w:rsidRDefault="00AF3731" w:rsidP="00955458">
      <w:pPr>
        <w:widowControl/>
        <w:shd w:val="clear" w:color="auto" w:fill="FFFFFF"/>
        <w:autoSpaceDE/>
        <w:autoSpaceDN/>
        <w:adjustRightInd/>
        <w:spacing w:line="276" w:lineRule="auto"/>
        <w:jc w:val="center"/>
        <w:rPr>
          <w:rFonts w:eastAsia="Times New Roman"/>
          <w:color w:val="000000" w:themeColor="text1"/>
          <w:sz w:val="28"/>
          <w:szCs w:val="28"/>
        </w:rPr>
      </w:pPr>
      <w:r w:rsidRPr="00AF29BB">
        <w:rPr>
          <w:rFonts w:eastAsia="Times New Roman"/>
          <w:color w:val="000000" w:themeColor="text1"/>
          <w:sz w:val="28"/>
          <w:szCs w:val="28"/>
        </w:rPr>
        <w:drawing>
          <wp:inline distT="0" distB="0" distL="0" distR="0" wp14:anchorId="7967D548" wp14:editId="1F6E2ECF">
            <wp:extent cx="5760085" cy="2928995"/>
            <wp:effectExtent l="0" t="0" r="0" b="50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928995"/>
                    </a:xfrm>
                    <a:prstGeom prst="rect">
                      <a:avLst/>
                    </a:prstGeom>
                  </pic:spPr>
                </pic:pic>
              </a:graphicData>
            </a:graphic>
          </wp:inline>
        </w:drawing>
      </w:r>
    </w:p>
    <w:p w:rsidR="00663539" w:rsidRPr="00663539" w:rsidRDefault="00663539" w:rsidP="00955458">
      <w:pPr>
        <w:widowControl/>
        <w:shd w:val="clear" w:color="auto" w:fill="FFFFFF"/>
        <w:autoSpaceDE/>
        <w:autoSpaceDN/>
        <w:adjustRightInd/>
        <w:spacing w:line="276" w:lineRule="auto"/>
        <w:jc w:val="center"/>
        <w:rPr>
          <w:rFonts w:eastAsia="Times New Roman"/>
          <w:color w:val="000000" w:themeColor="text1"/>
          <w:sz w:val="28"/>
          <w:szCs w:val="28"/>
        </w:rPr>
      </w:pPr>
      <w:r w:rsidRPr="00663539">
        <w:rPr>
          <w:rFonts w:eastAsia="Times New Roman"/>
          <w:color w:val="000000" w:themeColor="text1"/>
          <w:sz w:val="28"/>
          <w:szCs w:val="28"/>
        </w:rPr>
        <w:t xml:space="preserve">Рисунок 5.18 </w:t>
      </w:r>
      <w:r>
        <w:rPr>
          <w:rFonts w:eastAsia="Times New Roman"/>
          <w:color w:val="000000" w:themeColor="text1"/>
          <w:sz w:val="28"/>
          <w:szCs w:val="28"/>
        </w:rPr>
        <w:t>– Проверка подлинности подписи</w:t>
      </w:r>
    </w:p>
    <w:p w:rsidR="00663539" w:rsidRPr="00AF3731" w:rsidRDefault="00663539" w:rsidP="00955458">
      <w:pPr>
        <w:widowControl/>
        <w:shd w:val="clear" w:color="auto" w:fill="FFFFFF"/>
        <w:autoSpaceDE/>
        <w:autoSpaceDN/>
        <w:adjustRightInd/>
        <w:spacing w:line="276" w:lineRule="auto"/>
        <w:ind w:firstLine="708"/>
        <w:jc w:val="both"/>
        <w:rPr>
          <w:rFonts w:eastAsia="Times New Roman"/>
          <w:color w:val="000000" w:themeColor="text1"/>
          <w:sz w:val="14"/>
          <w:szCs w:val="14"/>
        </w:rPr>
      </w:pPr>
    </w:p>
    <w:p w:rsidR="00AF3731" w:rsidRDefault="00AF3731"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sidRPr="006046BD">
        <w:rPr>
          <w:rFonts w:eastAsia="Times New Roman"/>
          <w:color w:val="000000" w:themeColor="text1"/>
          <w:sz w:val="28"/>
          <w:szCs w:val="28"/>
        </w:rPr>
        <w:t xml:space="preserve">В случае подписи файла без шифрования, в директории файла создается сигнатура с расширением </w:t>
      </w:r>
      <w:r w:rsidRPr="006046BD">
        <w:rPr>
          <w:rFonts w:eastAsia="Times New Roman"/>
          <w:b/>
          <w:i/>
          <w:color w:val="000000" w:themeColor="text1"/>
          <w:sz w:val="28"/>
          <w:szCs w:val="28"/>
        </w:rPr>
        <w:t>*.sig</w:t>
      </w:r>
      <w:r w:rsidRPr="006046BD">
        <w:rPr>
          <w:rFonts w:eastAsia="Times New Roman"/>
          <w:color w:val="000000" w:themeColor="text1"/>
          <w:sz w:val="28"/>
          <w:szCs w:val="28"/>
        </w:rPr>
        <w:t>, которую следует передавать вместе с исходным файлом. Если в файле изменится хотя бы один бит,</w:t>
      </w:r>
      <w:r w:rsidRPr="00AF29BB">
        <w:rPr>
          <w:rFonts w:eastAsia="Times New Roman"/>
          <w:color w:val="000000" w:themeColor="text1"/>
          <w:sz w:val="28"/>
          <w:szCs w:val="28"/>
        </w:rPr>
        <w:t xml:space="preserve"> проверка подписи выдаст ошибку или соответствующую надпись.</w:t>
      </w:r>
    </w:p>
    <w:p w:rsidR="006046BD" w:rsidRDefault="006046BD" w:rsidP="00955458">
      <w:pPr>
        <w:widowControl/>
        <w:shd w:val="clear" w:color="auto" w:fill="FFFFFF"/>
        <w:autoSpaceDE/>
        <w:autoSpaceDN/>
        <w:adjustRightInd/>
        <w:spacing w:line="276" w:lineRule="auto"/>
        <w:ind w:firstLine="708"/>
        <w:jc w:val="both"/>
        <w:rPr>
          <w:rFonts w:eastAsia="Times New Roman"/>
          <w:color w:val="000000" w:themeColor="text1"/>
          <w:sz w:val="28"/>
          <w:szCs w:val="28"/>
        </w:rPr>
      </w:pPr>
      <w:r w:rsidRPr="006046BD">
        <w:rPr>
          <w:rFonts w:eastAsia="Times New Roman"/>
          <w:color w:val="000000" w:themeColor="text1"/>
          <w:sz w:val="28"/>
          <w:szCs w:val="28"/>
        </w:rPr>
        <w:t>Если сейчас проверить подпись, она будет верна</w:t>
      </w:r>
      <w:r w:rsidR="00663539">
        <w:rPr>
          <w:rFonts w:eastAsia="Times New Roman"/>
          <w:color w:val="000000" w:themeColor="text1"/>
          <w:sz w:val="28"/>
          <w:szCs w:val="28"/>
        </w:rPr>
        <w:t xml:space="preserve"> (рисунок 5.18)</w:t>
      </w:r>
      <w:r w:rsidRPr="006046BD">
        <w:rPr>
          <w:rFonts w:eastAsia="Times New Roman"/>
          <w:color w:val="000000" w:themeColor="text1"/>
          <w:sz w:val="28"/>
          <w:szCs w:val="28"/>
        </w:rPr>
        <w:t>, но</w:t>
      </w:r>
      <w:r w:rsidR="00C43AED" w:rsidRPr="00AF29BB">
        <w:rPr>
          <w:rFonts w:eastAsia="Times New Roman"/>
          <w:color w:val="000000" w:themeColor="text1"/>
          <w:sz w:val="28"/>
          <w:szCs w:val="28"/>
        </w:rPr>
        <w:t>,</w:t>
      </w:r>
      <w:r w:rsidRPr="006046BD">
        <w:rPr>
          <w:rFonts w:eastAsia="Times New Roman"/>
          <w:color w:val="000000" w:themeColor="text1"/>
          <w:sz w:val="28"/>
          <w:szCs w:val="28"/>
        </w:rPr>
        <w:t xml:space="preserve"> если изменить хотя бы один символ или добавить пробел, проверка выявит недействительную для данного текста подпись</w:t>
      </w:r>
      <w:r w:rsidR="00AF3731">
        <w:rPr>
          <w:rFonts w:eastAsia="Times New Roman"/>
          <w:color w:val="000000" w:themeColor="text1"/>
          <w:sz w:val="28"/>
          <w:szCs w:val="28"/>
        </w:rPr>
        <w:t xml:space="preserve"> (рисунок 5.19)</w:t>
      </w:r>
      <w:r w:rsidRPr="006046BD">
        <w:rPr>
          <w:rFonts w:eastAsia="Times New Roman"/>
          <w:color w:val="000000" w:themeColor="text1"/>
          <w:sz w:val="28"/>
          <w:szCs w:val="28"/>
        </w:rPr>
        <w:t>. Это связано с тем, что хеш-сумма данного массива информации абсолютна отлична от той, когда вместо буквы "Я" стояла "я".</w:t>
      </w:r>
    </w:p>
    <w:p w:rsidR="00AF3731" w:rsidRPr="00AF3731" w:rsidRDefault="00AF3731" w:rsidP="00955458">
      <w:pPr>
        <w:widowControl/>
        <w:shd w:val="clear" w:color="auto" w:fill="FFFFFF"/>
        <w:autoSpaceDE/>
        <w:autoSpaceDN/>
        <w:adjustRightInd/>
        <w:spacing w:line="276" w:lineRule="auto"/>
        <w:ind w:firstLine="708"/>
        <w:jc w:val="both"/>
        <w:rPr>
          <w:rFonts w:eastAsia="Times New Roman"/>
          <w:color w:val="000000" w:themeColor="text1"/>
          <w:sz w:val="14"/>
          <w:szCs w:val="14"/>
        </w:rPr>
      </w:pPr>
    </w:p>
    <w:p w:rsidR="00C43AED" w:rsidRPr="00AF29BB" w:rsidRDefault="00AF3731" w:rsidP="00955458">
      <w:pPr>
        <w:widowControl/>
        <w:shd w:val="clear" w:color="auto" w:fill="FFFFFF"/>
        <w:autoSpaceDE/>
        <w:autoSpaceDN/>
        <w:adjustRightInd/>
        <w:spacing w:line="276" w:lineRule="auto"/>
        <w:jc w:val="both"/>
        <w:rPr>
          <w:rFonts w:eastAsia="Times New Roman"/>
          <w:color w:val="000000" w:themeColor="text1"/>
          <w:sz w:val="28"/>
          <w:szCs w:val="28"/>
        </w:rPr>
      </w:pPr>
      <w:r w:rsidRPr="00AF29BB">
        <w:rPr>
          <w:rFonts w:eastAsia="Times New Roman"/>
          <w:noProof/>
          <w:color w:val="000000" w:themeColor="text1"/>
          <w:sz w:val="28"/>
          <w:szCs w:val="28"/>
        </w:rPr>
        <w:lastRenderedPageBreak/>
        <w:drawing>
          <wp:inline distT="0" distB="0" distL="0" distR="0" wp14:anchorId="3A146CC1" wp14:editId="3C9CF0B8">
            <wp:extent cx="5760085" cy="3017907"/>
            <wp:effectExtent l="0" t="0" r="0" b="0"/>
            <wp:docPr id="9" name="Рисунок 9" descr="https://habrastorage.org/r/w1560/getpro/habr/upload_files/acb/ac4/b3c/acbac4b3c816c9d5f706703b018a6f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brastorage.org/r/w1560/getpro/habr/upload_files/acb/ac4/b3c/acbac4b3c816c9d5f706703b018a6fbb.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017907"/>
                    </a:xfrm>
                    <a:prstGeom prst="rect">
                      <a:avLst/>
                    </a:prstGeom>
                    <a:noFill/>
                    <a:ln>
                      <a:noFill/>
                    </a:ln>
                  </pic:spPr>
                </pic:pic>
              </a:graphicData>
            </a:graphic>
          </wp:inline>
        </w:drawing>
      </w:r>
    </w:p>
    <w:p w:rsidR="00C43AED" w:rsidRPr="00AF29BB" w:rsidRDefault="00C43AED" w:rsidP="00955458">
      <w:pPr>
        <w:widowControl/>
        <w:shd w:val="clear" w:color="auto" w:fill="FFFFFF"/>
        <w:autoSpaceDE/>
        <w:autoSpaceDN/>
        <w:adjustRightInd/>
        <w:spacing w:line="276" w:lineRule="auto"/>
        <w:jc w:val="both"/>
        <w:rPr>
          <w:rFonts w:eastAsia="Times New Roman"/>
          <w:color w:val="000000" w:themeColor="text1"/>
          <w:sz w:val="28"/>
          <w:szCs w:val="28"/>
        </w:rPr>
      </w:pPr>
      <w:r w:rsidRPr="00AF29BB">
        <w:rPr>
          <w:rFonts w:eastAsia="Times New Roman"/>
          <w:color w:val="000000" w:themeColor="text1"/>
          <w:sz w:val="28"/>
          <w:szCs w:val="28"/>
        </w:rPr>
        <w:drawing>
          <wp:inline distT="0" distB="0" distL="0" distR="0" wp14:anchorId="08633762" wp14:editId="615060C6">
            <wp:extent cx="5828030" cy="845820"/>
            <wp:effectExtent l="0" t="0" r="127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8998"/>
                    <a:stretch/>
                  </pic:blipFill>
                  <pic:spPr bwMode="auto">
                    <a:xfrm>
                      <a:off x="0" y="0"/>
                      <a:ext cx="5828030" cy="845820"/>
                    </a:xfrm>
                    <a:prstGeom prst="rect">
                      <a:avLst/>
                    </a:prstGeom>
                    <a:ln>
                      <a:noFill/>
                    </a:ln>
                    <a:extLst>
                      <a:ext uri="{53640926-AAD7-44D8-BBD7-CCE9431645EC}">
                        <a14:shadowObscured xmlns:a14="http://schemas.microsoft.com/office/drawing/2010/main"/>
                      </a:ext>
                    </a:extLst>
                  </pic:spPr>
                </pic:pic>
              </a:graphicData>
            </a:graphic>
          </wp:inline>
        </w:drawing>
      </w:r>
    </w:p>
    <w:p w:rsidR="00AF3731" w:rsidRDefault="00AF3731" w:rsidP="00955458">
      <w:pPr>
        <w:widowControl/>
        <w:shd w:val="clear" w:color="auto" w:fill="FFFFFF"/>
        <w:autoSpaceDE/>
        <w:autoSpaceDN/>
        <w:adjustRightInd/>
        <w:spacing w:line="276" w:lineRule="auto"/>
        <w:jc w:val="center"/>
        <w:rPr>
          <w:rFonts w:eastAsia="Times New Roman"/>
          <w:color w:val="000000" w:themeColor="text1"/>
          <w:sz w:val="28"/>
          <w:szCs w:val="28"/>
        </w:rPr>
      </w:pPr>
      <w:r>
        <w:rPr>
          <w:rFonts w:eastAsia="Times New Roman"/>
          <w:color w:val="000000" w:themeColor="text1"/>
          <w:sz w:val="28"/>
          <w:szCs w:val="28"/>
        </w:rPr>
        <w:t xml:space="preserve">Рисунок 5.19 – Ошибка проверки подлинности подписи после </w:t>
      </w:r>
    </w:p>
    <w:p w:rsidR="00C43AED" w:rsidRPr="006046BD" w:rsidRDefault="00AF3731" w:rsidP="00955458">
      <w:pPr>
        <w:widowControl/>
        <w:shd w:val="clear" w:color="auto" w:fill="FFFFFF"/>
        <w:autoSpaceDE/>
        <w:autoSpaceDN/>
        <w:adjustRightInd/>
        <w:spacing w:line="276" w:lineRule="auto"/>
        <w:jc w:val="center"/>
        <w:rPr>
          <w:rFonts w:eastAsia="Times New Roman"/>
          <w:color w:val="000000" w:themeColor="text1"/>
          <w:sz w:val="28"/>
          <w:szCs w:val="28"/>
        </w:rPr>
      </w:pPr>
      <w:r>
        <w:rPr>
          <w:rFonts w:eastAsia="Times New Roman"/>
          <w:color w:val="000000" w:themeColor="text1"/>
          <w:sz w:val="28"/>
          <w:szCs w:val="28"/>
        </w:rPr>
        <w:t>изменения исходного документа</w:t>
      </w:r>
    </w:p>
    <w:p w:rsidR="0032513F" w:rsidRPr="00AF29BB" w:rsidRDefault="0032513F" w:rsidP="00955458">
      <w:pPr>
        <w:widowControl/>
        <w:autoSpaceDE/>
        <w:autoSpaceDN/>
        <w:adjustRightInd/>
        <w:spacing w:line="276" w:lineRule="auto"/>
        <w:jc w:val="both"/>
        <w:rPr>
          <w:rFonts w:eastAsia="Times New Roman"/>
          <w:color w:val="000000" w:themeColor="text1"/>
          <w:sz w:val="28"/>
          <w:szCs w:val="28"/>
        </w:rPr>
      </w:pPr>
    </w:p>
    <w:p w:rsidR="0032513F" w:rsidRPr="0047099D" w:rsidRDefault="006149B3" w:rsidP="00955458">
      <w:pPr>
        <w:pStyle w:val="a5"/>
        <w:widowControl/>
        <w:numPr>
          <w:ilvl w:val="0"/>
          <w:numId w:val="14"/>
        </w:numPr>
        <w:autoSpaceDE/>
        <w:autoSpaceDN/>
        <w:adjustRightInd/>
        <w:spacing w:line="276" w:lineRule="auto"/>
        <w:jc w:val="both"/>
        <w:rPr>
          <w:rFonts w:eastAsia="Times New Roman"/>
          <w:b/>
          <w:color w:val="000000" w:themeColor="text1"/>
          <w:sz w:val="28"/>
          <w:szCs w:val="28"/>
        </w:rPr>
      </w:pPr>
      <w:r w:rsidRPr="0047099D">
        <w:rPr>
          <w:rFonts w:eastAsia="Times New Roman"/>
          <w:b/>
          <w:color w:val="000000" w:themeColor="text1"/>
          <w:sz w:val="28"/>
          <w:szCs w:val="28"/>
        </w:rPr>
        <w:t>Подсчет контрольных сумм</w:t>
      </w:r>
    </w:p>
    <w:p w:rsidR="006046BD" w:rsidRDefault="0047099D" w:rsidP="00955458">
      <w:pPr>
        <w:pStyle w:val="a3"/>
        <w:kinsoku w:val="0"/>
        <w:overflowPunct w:val="0"/>
        <w:spacing w:line="276" w:lineRule="auto"/>
        <w:ind w:left="0" w:firstLine="708"/>
        <w:jc w:val="both"/>
        <w:rPr>
          <w:color w:val="000000" w:themeColor="text1"/>
          <w:spacing w:val="-1"/>
        </w:rPr>
      </w:pPr>
      <w:r>
        <w:rPr>
          <w:color w:val="000000" w:themeColor="text1"/>
          <w:spacing w:val="-1"/>
        </w:rPr>
        <w:t xml:space="preserve">Узнать контрольную сумму файла можно разными способами. Например, через Проводник. Выберите </w:t>
      </w:r>
      <w:r w:rsidR="007A1944">
        <w:rPr>
          <w:color w:val="000000" w:themeColor="text1"/>
          <w:spacing w:val="-1"/>
        </w:rPr>
        <w:t xml:space="preserve">файл, нажмите ЛКМ, выберите </w:t>
      </w:r>
      <w:r w:rsidR="007A1944">
        <w:rPr>
          <w:color w:val="000000" w:themeColor="text1"/>
          <w:spacing w:val="-1"/>
          <w:lang w:val="en-US"/>
        </w:rPr>
        <w:t>CRC</w:t>
      </w:r>
      <w:r w:rsidR="007A1944" w:rsidRPr="007A1944">
        <w:rPr>
          <w:color w:val="000000" w:themeColor="text1"/>
          <w:spacing w:val="-1"/>
        </w:rPr>
        <w:t xml:space="preserve"> </w:t>
      </w:r>
      <w:r w:rsidR="007A1944">
        <w:rPr>
          <w:color w:val="000000" w:themeColor="text1"/>
          <w:spacing w:val="-1"/>
          <w:lang w:val="en-US"/>
        </w:rPr>
        <w:t>SHA</w:t>
      </w:r>
      <w:r w:rsidR="007A1944">
        <w:rPr>
          <w:color w:val="000000" w:themeColor="text1"/>
          <w:spacing w:val="-1"/>
        </w:rPr>
        <w:t xml:space="preserve">, в выпадающем списке </w:t>
      </w:r>
      <w:r w:rsidR="007A1944">
        <w:rPr>
          <w:color w:val="000000" w:themeColor="text1"/>
          <w:spacing w:val="-1"/>
          <w:lang w:val="en-US"/>
        </w:rPr>
        <w:t>SHA</w:t>
      </w:r>
      <w:r w:rsidR="007A1944" w:rsidRPr="007A1944">
        <w:rPr>
          <w:color w:val="000000" w:themeColor="text1"/>
          <w:spacing w:val="-1"/>
        </w:rPr>
        <w:t>-256</w:t>
      </w:r>
      <w:r w:rsidR="007A1944">
        <w:rPr>
          <w:color w:val="000000" w:themeColor="text1"/>
          <w:spacing w:val="-1"/>
        </w:rPr>
        <w:t xml:space="preserve"> (рис. 5.20)</w:t>
      </w:r>
      <w:r w:rsidR="007A1944" w:rsidRPr="007A1944">
        <w:rPr>
          <w:color w:val="000000" w:themeColor="text1"/>
          <w:spacing w:val="-1"/>
        </w:rPr>
        <w:t xml:space="preserve">. </w:t>
      </w:r>
      <w:r w:rsidR="007A1944">
        <w:rPr>
          <w:color w:val="000000" w:themeColor="text1"/>
          <w:spacing w:val="-1"/>
        </w:rPr>
        <w:t xml:space="preserve">Откроется окно с контрольной суммой по алгоритму шифрования </w:t>
      </w:r>
      <w:r w:rsidR="007A1944">
        <w:rPr>
          <w:color w:val="000000" w:themeColor="text1"/>
          <w:spacing w:val="-1"/>
          <w:lang w:val="en-US"/>
        </w:rPr>
        <w:t>SHA</w:t>
      </w:r>
      <w:r w:rsidR="007A1944" w:rsidRPr="007A1944">
        <w:rPr>
          <w:color w:val="000000" w:themeColor="text1"/>
          <w:spacing w:val="-1"/>
        </w:rPr>
        <w:t>-256</w:t>
      </w:r>
      <w:r w:rsidR="007A1944">
        <w:rPr>
          <w:color w:val="000000" w:themeColor="text1"/>
          <w:spacing w:val="-1"/>
        </w:rPr>
        <w:t xml:space="preserve"> (рис. 5.21)</w:t>
      </w:r>
      <w:r w:rsidR="00FA69B9">
        <w:rPr>
          <w:color w:val="000000" w:themeColor="text1"/>
          <w:spacing w:val="-1"/>
        </w:rPr>
        <w:t>.</w:t>
      </w:r>
    </w:p>
    <w:p w:rsidR="007A1944" w:rsidRDefault="007A1944" w:rsidP="00955458">
      <w:pPr>
        <w:pStyle w:val="a3"/>
        <w:kinsoku w:val="0"/>
        <w:overflowPunct w:val="0"/>
        <w:spacing w:line="276" w:lineRule="auto"/>
        <w:ind w:left="460"/>
        <w:jc w:val="both"/>
        <w:rPr>
          <w:color w:val="000000" w:themeColor="text1"/>
          <w:spacing w:val="-1"/>
        </w:rPr>
      </w:pPr>
      <w:r w:rsidRPr="00AF29BB">
        <w:rPr>
          <w:color w:val="000000" w:themeColor="text1"/>
          <w:spacing w:val="-1"/>
          <w:lang w:val="en-US"/>
        </w:rPr>
        <w:drawing>
          <wp:inline distT="0" distB="0" distL="0" distR="0" wp14:anchorId="78A6D529" wp14:editId="334C844D">
            <wp:extent cx="5760085" cy="2418131"/>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418131"/>
                    </a:xfrm>
                    <a:prstGeom prst="rect">
                      <a:avLst/>
                    </a:prstGeom>
                  </pic:spPr>
                </pic:pic>
              </a:graphicData>
            </a:graphic>
          </wp:inline>
        </w:drawing>
      </w:r>
    </w:p>
    <w:p w:rsidR="007A1944" w:rsidRDefault="007A1944" w:rsidP="00955458">
      <w:pPr>
        <w:pStyle w:val="a3"/>
        <w:kinsoku w:val="0"/>
        <w:overflowPunct w:val="0"/>
        <w:spacing w:line="276" w:lineRule="auto"/>
        <w:ind w:left="460"/>
        <w:jc w:val="center"/>
        <w:rPr>
          <w:color w:val="000000" w:themeColor="text1"/>
          <w:spacing w:val="-1"/>
        </w:rPr>
      </w:pPr>
      <w:r>
        <w:rPr>
          <w:color w:val="000000" w:themeColor="text1"/>
          <w:spacing w:val="-1"/>
        </w:rPr>
        <w:t>Рисунок 5.20 – Подсчет контрольной суммы файла</w:t>
      </w:r>
    </w:p>
    <w:p w:rsidR="007A1944" w:rsidRDefault="007A1944" w:rsidP="00955458">
      <w:pPr>
        <w:pStyle w:val="a3"/>
        <w:kinsoku w:val="0"/>
        <w:overflowPunct w:val="0"/>
        <w:spacing w:line="276" w:lineRule="auto"/>
        <w:ind w:left="460"/>
        <w:jc w:val="both"/>
        <w:rPr>
          <w:color w:val="000000" w:themeColor="text1"/>
          <w:spacing w:val="-1"/>
        </w:rPr>
      </w:pPr>
      <w:r w:rsidRPr="007A1944">
        <w:rPr>
          <w:color w:val="000000" w:themeColor="text1"/>
          <w:spacing w:val="-1"/>
        </w:rPr>
        <w:lastRenderedPageBreak/>
        <w:drawing>
          <wp:inline distT="0" distB="0" distL="0" distR="0" wp14:anchorId="79C86999" wp14:editId="12ADDE00">
            <wp:extent cx="5760085" cy="1043305"/>
            <wp:effectExtent l="0" t="0" r="0"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1043305"/>
                    </a:xfrm>
                    <a:prstGeom prst="rect">
                      <a:avLst/>
                    </a:prstGeom>
                  </pic:spPr>
                </pic:pic>
              </a:graphicData>
            </a:graphic>
          </wp:inline>
        </w:drawing>
      </w:r>
    </w:p>
    <w:p w:rsidR="007A1944" w:rsidRDefault="007A1944" w:rsidP="00955458">
      <w:pPr>
        <w:pStyle w:val="a3"/>
        <w:kinsoku w:val="0"/>
        <w:overflowPunct w:val="0"/>
        <w:spacing w:line="276" w:lineRule="auto"/>
        <w:ind w:left="460"/>
        <w:jc w:val="center"/>
        <w:rPr>
          <w:color w:val="000000" w:themeColor="text1"/>
          <w:spacing w:val="-1"/>
        </w:rPr>
      </w:pPr>
      <w:r>
        <w:rPr>
          <w:color w:val="000000" w:themeColor="text1"/>
          <w:spacing w:val="-1"/>
        </w:rPr>
        <w:t>Рисунок 5.21 – Контрольная сумма файла</w:t>
      </w:r>
    </w:p>
    <w:p w:rsidR="007A1944" w:rsidRPr="007A1944" w:rsidRDefault="007A1944" w:rsidP="00955458">
      <w:pPr>
        <w:pStyle w:val="a3"/>
        <w:kinsoku w:val="0"/>
        <w:overflowPunct w:val="0"/>
        <w:spacing w:line="276" w:lineRule="auto"/>
        <w:ind w:left="460"/>
        <w:jc w:val="center"/>
        <w:rPr>
          <w:color w:val="000000" w:themeColor="text1"/>
          <w:spacing w:val="-1"/>
          <w:sz w:val="14"/>
          <w:szCs w:val="14"/>
        </w:rPr>
      </w:pPr>
    </w:p>
    <w:p w:rsidR="0032513F" w:rsidRPr="00AF29BB" w:rsidRDefault="0032513F" w:rsidP="00955458">
      <w:pPr>
        <w:pStyle w:val="a9"/>
        <w:spacing w:before="0" w:beforeAutospacing="0" w:after="0" w:afterAutospacing="0" w:line="276" w:lineRule="auto"/>
        <w:ind w:firstLine="460"/>
        <w:jc w:val="both"/>
        <w:rPr>
          <w:color w:val="000000" w:themeColor="text1"/>
          <w:spacing w:val="3"/>
          <w:sz w:val="28"/>
          <w:szCs w:val="28"/>
        </w:rPr>
      </w:pPr>
      <w:r w:rsidRPr="00AF29BB">
        <w:rPr>
          <w:color w:val="000000" w:themeColor="text1"/>
          <w:spacing w:val="3"/>
          <w:sz w:val="28"/>
          <w:szCs w:val="28"/>
        </w:rPr>
        <w:t>Если выбрать «звездочку», то программа подсчитает сразу несколько контрольных сумм</w:t>
      </w:r>
      <w:r w:rsidR="007A1944">
        <w:rPr>
          <w:color w:val="000000" w:themeColor="text1"/>
          <w:spacing w:val="3"/>
          <w:sz w:val="28"/>
          <w:szCs w:val="28"/>
        </w:rPr>
        <w:t xml:space="preserve"> (рис.5.22)</w:t>
      </w:r>
      <w:r w:rsidRPr="00AF29BB">
        <w:rPr>
          <w:color w:val="000000" w:themeColor="text1"/>
          <w:spacing w:val="3"/>
          <w:sz w:val="28"/>
          <w:szCs w:val="28"/>
        </w:rPr>
        <w:t>:</w:t>
      </w:r>
    </w:p>
    <w:p w:rsidR="0032513F" w:rsidRDefault="0032513F" w:rsidP="00955458">
      <w:pPr>
        <w:pStyle w:val="a9"/>
        <w:spacing w:before="0" w:beforeAutospacing="0" w:after="0" w:afterAutospacing="0" w:line="276" w:lineRule="auto"/>
        <w:jc w:val="center"/>
        <w:rPr>
          <w:color w:val="000000" w:themeColor="text1"/>
          <w:spacing w:val="3"/>
          <w:sz w:val="28"/>
          <w:szCs w:val="28"/>
        </w:rPr>
      </w:pPr>
      <w:r w:rsidRPr="00AF29BB">
        <w:rPr>
          <w:noProof/>
          <w:color w:val="000000" w:themeColor="text1"/>
          <w:spacing w:val="3"/>
          <w:sz w:val="28"/>
          <w:szCs w:val="28"/>
        </w:rPr>
        <w:drawing>
          <wp:inline distT="0" distB="0" distL="0" distR="0" wp14:anchorId="5B919C92" wp14:editId="7C306800">
            <wp:extent cx="5265420" cy="2720340"/>
            <wp:effectExtent l="0" t="0" r="0" b="3810"/>
            <wp:docPr id="29" name="Рисунок 29" descr="https://moonback.ru/wp/wp-content/uploads/2021/01/checksu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oonback.ru/wp/wp-content/uploads/2021/01/checksum_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5420" cy="2720340"/>
                    </a:xfrm>
                    <a:prstGeom prst="rect">
                      <a:avLst/>
                    </a:prstGeom>
                    <a:noFill/>
                    <a:ln>
                      <a:noFill/>
                    </a:ln>
                  </pic:spPr>
                </pic:pic>
              </a:graphicData>
            </a:graphic>
          </wp:inline>
        </w:drawing>
      </w:r>
    </w:p>
    <w:p w:rsidR="007A1944" w:rsidRDefault="007A1944" w:rsidP="00955458">
      <w:pPr>
        <w:pStyle w:val="a9"/>
        <w:spacing w:before="0" w:beforeAutospacing="0" w:after="0" w:afterAutospacing="0" w:line="276" w:lineRule="auto"/>
        <w:jc w:val="center"/>
        <w:rPr>
          <w:color w:val="000000" w:themeColor="text1"/>
          <w:spacing w:val="3"/>
          <w:sz w:val="28"/>
          <w:szCs w:val="28"/>
        </w:rPr>
      </w:pPr>
      <w:r>
        <w:rPr>
          <w:color w:val="000000" w:themeColor="text1"/>
          <w:spacing w:val="3"/>
          <w:sz w:val="28"/>
          <w:szCs w:val="28"/>
        </w:rPr>
        <w:t xml:space="preserve">Рисунок 5.22 – Контрольные суммы файла, высчитанные </w:t>
      </w:r>
    </w:p>
    <w:p w:rsidR="007A1944" w:rsidRDefault="007A1944" w:rsidP="00955458">
      <w:pPr>
        <w:pStyle w:val="a9"/>
        <w:spacing w:before="0" w:beforeAutospacing="0" w:after="0" w:afterAutospacing="0" w:line="276" w:lineRule="auto"/>
        <w:jc w:val="center"/>
        <w:rPr>
          <w:color w:val="000000" w:themeColor="text1"/>
          <w:spacing w:val="3"/>
          <w:sz w:val="28"/>
          <w:szCs w:val="28"/>
        </w:rPr>
      </w:pPr>
      <w:r>
        <w:rPr>
          <w:color w:val="000000" w:themeColor="text1"/>
          <w:spacing w:val="3"/>
          <w:sz w:val="28"/>
          <w:szCs w:val="28"/>
        </w:rPr>
        <w:t>по разным алгоритмам</w:t>
      </w:r>
    </w:p>
    <w:p w:rsidR="007A1944" w:rsidRPr="007A1944" w:rsidRDefault="007A1944" w:rsidP="00955458">
      <w:pPr>
        <w:pStyle w:val="a9"/>
        <w:spacing w:before="0" w:beforeAutospacing="0" w:after="0" w:afterAutospacing="0" w:line="276" w:lineRule="auto"/>
        <w:jc w:val="center"/>
        <w:rPr>
          <w:color w:val="000000" w:themeColor="text1"/>
          <w:spacing w:val="3"/>
          <w:sz w:val="14"/>
          <w:szCs w:val="14"/>
        </w:rPr>
      </w:pPr>
    </w:p>
    <w:p w:rsidR="0032513F" w:rsidRPr="00AF29BB" w:rsidRDefault="0032513F" w:rsidP="00955458">
      <w:pPr>
        <w:pStyle w:val="a9"/>
        <w:spacing w:before="0" w:beforeAutospacing="0" w:after="0" w:afterAutospacing="0" w:line="276" w:lineRule="auto"/>
        <w:ind w:firstLine="708"/>
        <w:jc w:val="both"/>
        <w:rPr>
          <w:color w:val="000000" w:themeColor="text1"/>
          <w:spacing w:val="3"/>
          <w:sz w:val="28"/>
          <w:szCs w:val="28"/>
        </w:rPr>
      </w:pPr>
      <w:r w:rsidRPr="00AF29BB">
        <w:rPr>
          <w:color w:val="000000" w:themeColor="text1"/>
          <w:spacing w:val="3"/>
          <w:sz w:val="28"/>
          <w:szCs w:val="28"/>
        </w:rPr>
        <w:t xml:space="preserve">Полученные данные можно выделить и скопировать в текстовый документ. </w:t>
      </w:r>
    </w:p>
    <w:p w:rsidR="0032513F" w:rsidRPr="00AF29BB" w:rsidRDefault="007A1944" w:rsidP="00955458">
      <w:pPr>
        <w:pStyle w:val="a3"/>
        <w:kinsoku w:val="0"/>
        <w:overflowPunct w:val="0"/>
        <w:spacing w:line="276" w:lineRule="auto"/>
        <w:ind w:left="0" w:right="113" w:firstLine="708"/>
        <w:jc w:val="both"/>
        <w:rPr>
          <w:color w:val="000000" w:themeColor="text1"/>
          <w:spacing w:val="-1"/>
        </w:rPr>
      </w:pPr>
      <w:r>
        <w:rPr>
          <w:color w:val="000000" w:themeColor="text1"/>
          <w:spacing w:val="-1"/>
        </w:rPr>
        <w:t>Теперь с</w:t>
      </w:r>
      <w:r w:rsidR="00B45B0C" w:rsidRPr="00AF29BB">
        <w:rPr>
          <w:color w:val="000000" w:themeColor="text1"/>
          <w:spacing w:val="-1"/>
        </w:rPr>
        <w:t>озда</w:t>
      </w:r>
      <w:r>
        <w:rPr>
          <w:color w:val="000000" w:themeColor="text1"/>
          <w:spacing w:val="-1"/>
        </w:rPr>
        <w:t>дим</w:t>
      </w:r>
      <w:r w:rsidR="00B45B0C" w:rsidRPr="00AF29BB">
        <w:rPr>
          <w:color w:val="000000" w:themeColor="text1"/>
          <w:spacing w:val="-1"/>
        </w:rPr>
        <w:t xml:space="preserve"> файл в Блокноте</w:t>
      </w:r>
      <w:r>
        <w:rPr>
          <w:color w:val="000000" w:themeColor="text1"/>
          <w:spacing w:val="-1"/>
        </w:rPr>
        <w:t xml:space="preserve"> (не в программе Клеопатра, а обычный текстовый документ)</w:t>
      </w:r>
      <w:r w:rsidR="00B45B0C" w:rsidRPr="00AF29BB">
        <w:rPr>
          <w:color w:val="000000" w:themeColor="text1"/>
          <w:spacing w:val="-1"/>
        </w:rPr>
        <w:t xml:space="preserve">. </w:t>
      </w:r>
      <w:r>
        <w:rPr>
          <w:color w:val="000000" w:themeColor="text1"/>
          <w:spacing w:val="-1"/>
        </w:rPr>
        <w:t xml:space="preserve">Содержание документа может быть любым – и текст и картинка. </w:t>
      </w:r>
      <w:r w:rsidR="00B45B0C" w:rsidRPr="00AF29BB">
        <w:rPr>
          <w:color w:val="000000" w:themeColor="text1"/>
          <w:spacing w:val="-1"/>
        </w:rPr>
        <w:t xml:space="preserve">В Клеопатре </w:t>
      </w:r>
      <w:r>
        <w:rPr>
          <w:color w:val="000000" w:themeColor="text1"/>
          <w:spacing w:val="-1"/>
        </w:rPr>
        <w:t xml:space="preserve">выбираем </w:t>
      </w:r>
      <w:r w:rsidRPr="007A1944">
        <w:rPr>
          <w:b/>
          <w:i/>
          <w:color w:val="000000" w:themeColor="text1"/>
          <w:spacing w:val="-1"/>
        </w:rPr>
        <w:t xml:space="preserve">Файл - </w:t>
      </w:r>
      <w:r w:rsidR="00B45B0C" w:rsidRPr="007A1944">
        <w:rPr>
          <w:b/>
          <w:i/>
          <w:color w:val="000000" w:themeColor="text1"/>
          <w:spacing w:val="-1"/>
        </w:rPr>
        <w:t>Создать файлы контрольных сумм</w:t>
      </w:r>
      <w:r w:rsidR="00B45B0C" w:rsidRPr="00AF29BB">
        <w:rPr>
          <w:color w:val="000000" w:themeColor="text1"/>
          <w:spacing w:val="-1"/>
        </w:rPr>
        <w:t>. Создается в той же папке</w:t>
      </w:r>
      <w:r>
        <w:rPr>
          <w:color w:val="000000" w:themeColor="text1"/>
          <w:spacing w:val="-1"/>
        </w:rPr>
        <w:t>, что и исходный документ, это будет</w:t>
      </w:r>
      <w:r w:rsidR="00B45B0C" w:rsidRPr="00AF29BB">
        <w:rPr>
          <w:color w:val="000000" w:themeColor="text1"/>
          <w:spacing w:val="-1"/>
        </w:rPr>
        <w:t xml:space="preserve"> файл </w:t>
      </w:r>
      <w:r w:rsidR="00B45B0C" w:rsidRPr="007A1944">
        <w:rPr>
          <w:b/>
          <w:i/>
          <w:color w:val="000000" w:themeColor="text1"/>
          <w:spacing w:val="-1"/>
          <w:lang w:val="en-US"/>
        </w:rPr>
        <w:t>sha</w:t>
      </w:r>
      <w:r w:rsidR="00B45B0C" w:rsidRPr="007A1944">
        <w:rPr>
          <w:b/>
          <w:i/>
          <w:color w:val="000000" w:themeColor="text1"/>
          <w:spacing w:val="-1"/>
        </w:rPr>
        <w:t>256</w:t>
      </w:r>
      <w:r w:rsidR="00B45B0C" w:rsidRPr="007A1944">
        <w:rPr>
          <w:b/>
          <w:i/>
          <w:color w:val="000000" w:themeColor="text1"/>
          <w:spacing w:val="-1"/>
          <w:lang w:val="en-US"/>
        </w:rPr>
        <w:t>sum</w:t>
      </w:r>
      <w:r w:rsidR="00B45B0C" w:rsidRPr="00AF29BB">
        <w:rPr>
          <w:color w:val="000000" w:themeColor="text1"/>
          <w:spacing w:val="-1"/>
        </w:rPr>
        <w:t xml:space="preserve"> </w:t>
      </w:r>
      <w:r w:rsidR="00B45B0C" w:rsidRPr="00AF29BB">
        <w:rPr>
          <w:color w:val="000000" w:themeColor="text1"/>
          <w:spacing w:val="-1"/>
          <w:lang w:val="en-US"/>
        </w:rPr>
        <w:t>c</w:t>
      </w:r>
      <w:r w:rsidR="00B45B0C" w:rsidRPr="00AF29BB">
        <w:rPr>
          <w:color w:val="000000" w:themeColor="text1"/>
          <w:spacing w:val="-1"/>
        </w:rPr>
        <w:t xml:space="preserve"> расширением</w:t>
      </w:r>
      <w:r>
        <w:rPr>
          <w:color w:val="000000" w:themeColor="text1"/>
          <w:spacing w:val="-1"/>
        </w:rPr>
        <w:t xml:space="preserve"> </w:t>
      </w:r>
      <w:r w:rsidR="00B45B0C" w:rsidRPr="007A1944">
        <w:rPr>
          <w:b/>
          <w:i/>
          <w:color w:val="000000" w:themeColor="text1"/>
          <w:spacing w:val="-1"/>
        </w:rPr>
        <w:t>.</w:t>
      </w:r>
      <w:r w:rsidR="00B45B0C" w:rsidRPr="007A1944">
        <w:rPr>
          <w:b/>
          <w:i/>
          <w:color w:val="000000" w:themeColor="text1"/>
          <w:spacing w:val="-1"/>
          <w:lang w:val="en-US"/>
        </w:rPr>
        <w:t>txt</w:t>
      </w:r>
      <w:r w:rsidR="00B45B0C" w:rsidRPr="007A1944">
        <w:rPr>
          <w:b/>
          <w:i/>
          <w:color w:val="000000" w:themeColor="text1"/>
          <w:spacing w:val="-1"/>
        </w:rPr>
        <w:t>.</w:t>
      </w:r>
    </w:p>
    <w:p w:rsidR="00B45B0C" w:rsidRDefault="00B45B0C" w:rsidP="00955458">
      <w:pPr>
        <w:pStyle w:val="a3"/>
        <w:kinsoku w:val="0"/>
        <w:overflowPunct w:val="0"/>
        <w:spacing w:before="81" w:line="276" w:lineRule="auto"/>
        <w:ind w:right="113"/>
        <w:jc w:val="both"/>
        <w:rPr>
          <w:color w:val="000000" w:themeColor="text1"/>
          <w:spacing w:val="-1"/>
        </w:rPr>
      </w:pPr>
      <w:r w:rsidRPr="00AF29BB">
        <w:rPr>
          <w:color w:val="000000" w:themeColor="text1"/>
          <w:spacing w:val="-1"/>
        </w:rPr>
        <w:lastRenderedPageBreak/>
        <w:drawing>
          <wp:inline distT="0" distB="0" distL="0" distR="0" wp14:anchorId="6812B578" wp14:editId="30C8A4F8">
            <wp:extent cx="5940425" cy="419925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199255"/>
                    </a:xfrm>
                    <a:prstGeom prst="rect">
                      <a:avLst/>
                    </a:prstGeom>
                  </pic:spPr>
                </pic:pic>
              </a:graphicData>
            </a:graphic>
          </wp:inline>
        </w:drawing>
      </w:r>
    </w:p>
    <w:p w:rsidR="007A1944" w:rsidRDefault="00B630B1" w:rsidP="00955458">
      <w:pPr>
        <w:pStyle w:val="a3"/>
        <w:kinsoku w:val="0"/>
        <w:overflowPunct w:val="0"/>
        <w:spacing w:before="81" w:line="276" w:lineRule="auto"/>
        <w:ind w:right="113"/>
        <w:jc w:val="center"/>
        <w:rPr>
          <w:color w:val="000000" w:themeColor="text1"/>
          <w:spacing w:val="-1"/>
        </w:rPr>
      </w:pPr>
      <w:r>
        <w:rPr>
          <w:color w:val="000000" w:themeColor="text1"/>
          <w:spacing w:val="-1"/>
        </w:rPr>
        <w:t>Рисунок 5.</w:t>
      </w:r>
      <w:r w:rsidR="007A1944">
        <w:rPr>
          <w:color w:val="000000" w:themeColor="text1"/>
          <w:spacing w:val="-1"/>
        </w:rPr>
        <w:t xml:space="preserve">23 – </w:t>
      </w:r>
      <w:r>
        <w:rPr>
          <w:color w:val="000000" w:themeColor="text1"/>
          <w:spacing w:val="-1"/>
        </w:rPr>
        <w:t>Подтверждение создания ф</w:t>
      </w:r>
      <w:r w:rsidR="007A1944">
        <w:rPr>
          <w:color w:val="000000" w:themeColor="text1"/>
          <w:spacing w:val="-1"/>
        </w:rPr>
        <w:t>айл</w:t>
      </w:r>
      <w:r>
        <w:rPr>
          <w:color w:val="000000" w:themeColor="text1"/>
          <w:spacing w:val="-1"/>
        </w:rPr>
        <w:t>а</w:t>
      </w:r>
      <w:r w:rsidR="007A1944">
        <w:rPr>
          <w:color w:val="000000" w:themeColor="text1"/>
          <w:spacing w:val="-1"/>
        </w:rPr>
        <w:t xml:space="preserve"> с контрольной суммой</w:t>
      </w:r>
    </w:p>
    <w:p w:rsidR="00B630B1" w:rsidRPr="00B630B1" w:rsidRDefault="00B630B1" w:rsidP="00955458">
      <w:pPr>
        <w:pStyle w:val="a3"/>
        <w:kinsoku w:val="0"/>
        <w:overflowPunct w:val="0"/>
        <w:spacing w:before="81" w:line="276" w:lineRule="auto"/>
        <w:ind w:right="113"/>
        <w:jc w:val="center"/>
        <w:rPr>
          <w:color w:val="000000" w:themeColor="text1"/>
          <w:spacing w:val="-1"/>
          <w:sz w:val="14"/>
          <w:szCs w:val="14"/>
        </w:rPr>
      </w:pPr>
    </w:p>
    <w:p w:rsidR="00B45B0C" w:rsidRPr="00AF29BB" w:rsidRDefault="00B45B0C" w:rsidP="00955458">
      <w:pPr>
        <w:pStyle w:val="a3"/>
        <w:kinsoku w:val="0"/>
        <w:overflowPunct w:val="0"/>
        <w:spacing w:line="276" w:lineRule="auto"/>
        <w:ind w:left="102" w:right="113" w:firstLine="608"/>
        <w:jc w:val="both"/>
        <w:rPr>
          <w:color w:val="000000" w:themeColor="text1"/>
          <w:spacing w:val="-1"/>
        </w:rPr>
      </w:pPr>
      <w:r w:rsidRPr="00AF29BB">
        <w:rPr>
          <w:color w:val="000000" w:themeColor="text1"/>
          <w:spacing w:val="-1"/>
        </w:rPr>
        <w:t>Проверяем контрольную сумму созданного файла.</w:t>
      </w:r>
      <w:r w:rsidR="00B630B1">
        <w:rPr>
          <w:color w:val="000000" w:themeColor="text1"/>
          <w:spacing w:val="-1"/>
        </w:rPr>
        <w:t xml:space="preserve"> В К</w:t>
      </w:r>
      <w:r w:rsidRPr="00AF29BB">
        <w:rPr>
          <w:color w:val="000000" w:themeColor="text1"/>
          <w:spacing w:val="-1"/>
        </w:rPr>
        <w:t xml:space="preserve">леопатре выбираем </w:t>
      </w:r>
      <w:r w:rsidRPr="00B630B1">
        <w:rPr>
          <w:b/>
          <w:i/>
          <w:color w:val="000000" w:themeColor="text1"/>
          <w:spacing w:val="-1"/>
        </w:rPr>
        <w:t>Файл – Проверить файлы контрольных сумм</w:t>
      </w:r>
      <w:r w:rsidRPr="00AF29BB">
        <w:rPr>
          <w:color w:val="000000" w:themeColor="text1"/>
          <w:spacing w:val="-1"/>
        </w:rPr>
        <w:t>. Выбираем файл с контрольной суммой.</w:t>
      </w:r>
    </w:p>
    <w:p w:rsidR="00B45B0C" w:rsidRDefault="00B45B0C" w:rsidP="00955458">
      <w:pPr>
        <w:pStyle w:val="a3"/>
        <w:kinsoku w:val="0"/>
        <w:overflowPunct w:val="0"/>
        <w:spacing w:line="276" w:lineRule="auto"/>
        <w:ind w:left="102" w:right="113"/>
        <w:jc w:val="both"/>
        <w:rPr>
          <w:color w:val="000000" w:themeColor="text1"/>
          <w:spacing w:val="-1"/>
        </w:rPr>
      </w:pPr>
      <w:r w:rsidRPr="00AF29BB">
        <w:rPr>
          <w:color w:val="000000" w:themeColor="text1"/>
          <w:spacing w:val="-1"/>
        </w:rPr>
        <w:drawing>
          <wp:inline distT="0" distB="0" distL="0" distR="0" wp14:anchorId="1C6D98E9" wp14:editId="338FDBD1">
            <wp:extent cx="5940425" cy="3954145"/>
            <wp:effectExtent l="0" t="0" r="317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954145"/>
                    </a:xfrm>
                    <a:prstGeom prst="rect">
                      <a:avLst/>
                    </a:prstGeom>
                  </pic:spPr>
                </pic:pic>
              </a:graphicData>
            </a:graphic>
          </wp:inline>
        </w:drawing>
      </w:r>
    </w:p>
    <w:p w:rsidR="00B630B1" w:rsidRPr="00AF29BB" w:rsidRDefault="00B630B1" w:rsidP="00955458">
      <w:pPr>
        <w:pStyle w:val="a3"/>
        <w:kinsoku w:val="0"/>
        <w:overflowPunct w:val="0"/>
        <w:spacing w:line="276" w:lineRule="auto"/>
        <w:ind w:left="102" w:right="113"/>
        <w:jc w:val="center"/>
        <w:rPr>
          <w:color w:val="000000" w:themeColor="text1"/>
          <w:spacing w:val="-1"/>
        </w:rPr>
      </w:pPr>
      <w:r>
        <w:rPr>
          <w:color w:val="000000" w:themeColor="text1"/>
          <w:spacing w:val="-1"/>
        </w:rPr>
        <w:lastRenderedPageBreak/>
        <w:t>Рисунок 5.24 – Проверка того, что изменений в файле не обнаружено.</w:t>
      </w:r>
    </w:p>
    <w:p w:rsidR="00B45B0C" w:rsidRPr="00AF29BB" w:rsidRDefault="00B45B0C" w:rsidP="00955458">
      <w:pPr>
        <w:pStyle w:val="a3"/>
        <w:kinsoku w:val="0"/>
        <w:overflowPunct w:val="0"/>
        <w:spacing w:line="276" w:lineRule="auto"/>
        <w:ind w:left="102" w:right="113" w:firstLine="606"/>
        <w:jc w:val="both"/>
        <w:rPr>
          <w:color w:val="000000" w:themeColor="text1"/>
          <w:spacing w:val="-1"/>
        </w:rPr>
      </w:pPr>
      <w:r w:rsidRPr="00AF29BB">
        <w:rPr>
          <w:color w:val="000000" w:themeColor="text1"/>
          <w:spacing w:val="-1"/>
        </w:rPr>
        <w:t>Изменяем исходный текстовый файл, сохраняем и проверяем снова контрольные суммы. Выбираем ранее созданный файл с контрольной суммой.</w:t>
      </w:r>
    </w:p>
    <w:p w:rsidR="00B45B0C" w:rsidRPr="00AF29BB" w:rsidRDefault="00B45B0C" w:rsidP="00955458">
      <w:pPr>
        <w:pStyle w:val="a3"/>
        <w:kinsoku w:val="0"/>
        <w:overflowPunct w:val="0"/>
        <w:spacing w:line="276" w:lineRule="auto"/>
        <w:ind w:left="102" w:right="113"/>
        <w:jc w:val="both"/>
        <w:rPr>
          <w:color w:val="000000" w:themeColor="text1"/>
          <w:spacing w:val="-1"/>
        </w:rPr>
      </w:pPr>
      <w:r w:rsidRPr="00AF29BB">
        <w:rPr>
          <w:color w:val="000000" w:themeColor="text1"/>
          <w:spacing w:val="-1"/>
        </w:rPr>
        <w:drawing>
          <wp:inline distT="0" distB="0" distL="0" distR="0" wp14:anchorId="30F0AB1B" wp14:editId="1BE0FDE8">
            <wp:extent cx="5671532" cy="392430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76992" cy="3928078"/>
                    </a:xfrm>
                    <a:prstGeom prst="rect">
                      <a:avLst/>
                    </a:prstGeom>
                  </pic:spPr>
                </pic:pic>
              </a:graphicData>
            </a:graphic>
          </wp:inline>
        </w:drawing>
      </w:r>
    </w:p>
    <w:p w:rsidR="0032513F" w:rsidRDefault="00B630B1" w:rsidP="00955458">
      <w:pPr>
        <w:pStyle w:val="a3"/>
        <w:kinsoku w:val="0"/>
        <w:overflowPunct w:val="0"/>
        <w:spacing w:line="276" w:lineRule="auto"/>
        <w:ind w:left="102" w:right="113"/>
        <w:jc w:val="both"/>
        <w:rPr>
          <w:color w:val="000000" w:themeColor="text1"/>
          <w:spacing w:val="-1"/>
        </w:rPr>
      </w:pPr>
      <w:r>
        <w:rPr>
          <w:color w:val="000000" w:themeColor="text1"/>
          <w:spacing w:val="-1"/>
        </w:rPr>
        <w:t>Рисунок 5.25 - Проверка того, что в файле произошли изменения.</w:t>
      </w:r>
    </w:p>
    <w:p w:rsidR="00B630B1" w:rsidRPr="00B630B1" w:rsidRDefault="00B630B1" w:rsidP="00955458">
      <w:pPr>
        <w:pStyle w:val="a3"/>
        <w:kinsoku w:val="0"/>
        <w:overflowPunct w:val="0"/>
        <w:spacing w:line="276" w:lineRule="auto"/>
        <w:ind w:left="102" w:right="113"/>
        <w:jc w:val="both"/>
        <w:rPr>
          <w:color w:val="000000" w:themeColor="text1"/>
          <w:spacing w:val="-1"/>
          <w:sz w:val="14"/>
          <w:szCs w:val="14"/>
        </w:rPr>
      </w:pPr>
    </w:p>
    <w:p w:rsidR="00B630B1" w:rsidRPr="00AF29BB" w:rsidRDefault="00B630B1" w:rsidP="00955458">
      <w:pPr>
        <w:pStyle w:val="a3"/>
        <w:kinsoku w:val="0"/>
        <w:overflowPunct w:val="0"/>
        <w:spacing w:line="276" w:lineRule="auto"/>
        <w:ind w:left="102" w:right="113" w:firstLine="606"/>
        <w:jc w:val="both"/>
        <w:rPr>
          <w:color w:val="000000" w:themeColor="text1"/>
          <w:spacing w:val="-1"/>
        </w:rPr>
      </w:pPr>
      <w:r>
        <w:rPr>
          <w:color w:val="000000" w:themeColor="text1"/>
          <w:spacing w:val="-1"/>
        </w:rPr>
        <w:t xml:space="preserve">На этом работа с программой «Клеопатра» закончена. </w:t>
      </w:r>
    </w:p>
    <w:p w:rsidR="0032513F" w:rsidRPr="00B630B1" w:rsidRDefault="0032513F" w:rsidP="00955458">
      <w:pPr>
        <w:pStyle w:val="a3"/>
        <w:kinsoku w:val="0"/>
        <w:overflowPunct w:val="0"/>
        <w:spacing w:line="276" w:lineRule="auto"/>
        <w:ind w:right="113"/>
        <w:jc w:val="both"/>
        <w:rPr>
          <w:color w:val="000000" w:themeColor="text1"/>
          <w:spacing w:val="-1"/>
          <w:sz w:val="14"/>
          <w:szCs w:val="14"/>
        </w:rPr>
      </w:pPr>
    </w:p>
    <w:p w:rsidR="001F352F" w:rsidRPr="00B630B1" w:rsidRDefault="001F352F" w:rsidP="00955458">
      <w:pPr>
        <w:pStyle w:val="41"/>
        <w:kinsoku w:val="0"/>
        <w:overflowPunct w:val="0"/>
        <w:spacing w:line="276" w:lineRule="auto"/>
        <w:jc w:val="both"/>
        <w:outlineLvl w:val="9"/>
        <w:rPr>
          <w:b w:val="0"/>
          <w:bCs w:val="0"/>
          <w:i/>
          <w:color w:val="000000" w:themeColor="text1"/>
          <w:u w:val="single"/>
        </w:rPr>
      </w:pPr>
      <w:r w:rsidRPr="00B630B1">
        <w:rPr>
          <w:i/>
          <w:color w:val="000000" w:themeColor="text1"/>
          <w:spacing w:val="-1"/>
          <w:u w:val="single"/>
        </w:rPr>
        <w:t>Порядок выполнения</w:t>
      </w:r>
      <w:r w:rsidRPr="00B630B1">
        <w:rPr>
          <w:i/>
          <w:color w:val="000000" w:themeColor="text1"/>
          <w:spacing w:val="-2"/>
          <w:u w:val="single"/>
        </w:rPr>
        <w:t xml:space="preserve"> </w:t>
      </w:r>
      <w:r w:rsidRPr="00B630B1">
        <w:rPr>
          <w:i/>
          <w:color w:val="000000" w:themeColor="text1"/>
          <w:spacing w:val="-1"/>
          <w:u w:val="single"/>
        </w:rPr>
        <w:t>работы</w:t>
      </w:r>
      <w:r w:rsidR="00B630B1">
        <w:rPr>
          <w:i/>
          <w:color w:val="000000" w:themeColor="text1"/>
          <w:spacing w:val="-1"/>
          <w:u w:val="single"/>
        </w:rPr>
        <w:t>:</w:t>
      </w:r>
    </w:p>
    <w:p w:rsidR="001F352F" w:rsidRPr="00AF29BB" w:rsidRDefault="001F352F" w:rsidP="00955458">
      <w:pPr>
        <w:pStyle w:val="a3"/>
        <w:numPr>
          <w:ilvl w:val="0"/>
          <w:numId w:val="5"/>
        </w:numPr>
        <w:tabs>
          <w:tab w:val="left" w:pos="802"/>
        </w:tabs>
        <w:kinsoku w:val="0"/>
        <w:overflowPunct w:val="0"/>
        <w:spacing w:line="276" w:lineRule="auto"/>
        <w:ind w:right="122" w:hanging="360"/>
        <w:jc w:val="both"/>
        <w:rPr>
          <w:color w:val="000000" w:themeColor="text1"/>
          <w:spacing w:val="-1"/>
        </w:rPr>
      </w:pPr>
      <w:r w:rsidRPr="00AF29BB">
        <w:rPr>
          <w:color w:val="000000" w:themeColor="text1"/>
          <w:spacing w:val="-1"/>
        </w:rPr>
        <w:t>Установить</w:t>
      </w:r>
      <w:r w:rsidRPr="00AF29BB">
        <w:rPr>
          <w:color w:val="000000" w:themeColor="text1"/>
          <w:spacing w:val="27"/>
        </w:rPr>
        <w:t xml:space="preserve"> </w:t>
      </w:r>
      <w:r w:rsidRPr="00AF29BB">
        <w:rPr>
          <w:color w:val="000000" w:themeColor="text1"/>
          <w:spacing w:val="-1"/>
        </w:rPr>
        <w:t>GnuPGP</w:t>
      </w:r>
      <w:r w:rsidRPr="00AF29BB">
        <w:rPr>
          <w:color w:val="000000" w:themeColor="text1"/>
          <w:spacing w:val="28"/>
        </w:rPr>
        <w:t xml:space="preserve"> </w:t>
      </w:r>
      <w:r w:rsidRPr="00AF29BB">
        <w:rPr>
          <w:color w:val="000000" w:themeColor="text1"/>
        </w:rPr>
        <w:t>и</w:t>
      </w:r>
      <w:r w:rsidRPr="00AF29BB">
        <w:rPr>
          <w:color w:val="000000" w:themeColor="text1"/>
          <w:spacing w:val="28"/>
        </w:rPr>
        <w:t xml:space="preserve"> </w:t>
      </w:r>
      <w:r w:rsidRPr="00AF29BB">
        <w:rPr>
          <w:color w:val="000000" w:themeColor="text1"/>
          <w:spacing w:val="-1"/>
        </w:rPr>
        <w:t>менеджер</w:t>
      </w:r>
      <w:r w:rsidRPr="00AF29BB">
        <w:rPr>
          <w:color w:val="000000" w:themeColor="text1"/>
          <w:spacing w:val="28"/>
        </w:rPr>
        <w:t xml:space="preserve"> </w:t>
      </w:r>
      <w:r w:rsidRPr="00AF29BB">
        <w:rPr>
          <w:color w:val="000000" w:themeColor="text1"/>
          <w:spacing w:val="-1"/>
        </w:rPr>
        <w:t>ключей</w:t>
      </w:r>
      <w:r w:rsidRPr="00AF29BB">
        <w:rPr>
          <w:color w:val="000000" w:themeColor="text1"/>
          <w:spacing w:val="29"/>
        </w:rPr>
        <w:t xml:space="preserve"> </w:t>
      </w:r>
      <w:r w:rsidRPr="00AF29BB">
        <w:rPr>
          <w:color w:val="000000" w:themeColor="text1"/>
          <w:spacing w:val="-1"/>
        </w:rPr>
        <w:t>Kleopatra.</w:t>
      </w:r>
    </w:p>
    <w:p w:rsidR="001F352F" w:rsidRPr="00AF29BB" w:rsidRDefault="001F352F" w:rsidP="00955458">
      <w:pPr>
        <w:pStyle w:val="a3"/>
        <w:numPr>
          <w:ilvl w:val="0"/>
          <w:numId w:val="5"/>
        </w:numPr>
        <w:tabs>
          <w:tab w:val="left" w:pos="802"/>
        </w:tabs>
        <w:kinsoku w:val="0"/>
        <w:overflowPunct w:val="0"/>
        <w:spacing w:line="276" w:lineRule="auto"/>
        <w:ind w:right="114" w:hanging="360"/>
        <w:jc w:val="both"/>
        <w:rPr>
          <w:color w:val="000000" w:themeColor="text1"/>
          <w:spacing w:val="-1"/>
        </w:rPr>
      </w:pPr>
      <w:r w:rsidRPr="00AF29BB">
        <w:rPr>
          <w:color w:val="000000" w:themeColor="text1"/>
          <w:spacing w:val="-1"/>
        </w:rPr>
        <w:t>Сгенерировать</w:t>
      </w:r>
      <w:r w:rsidRPr="00AF29BB">
        <w:rPr>
          <w:color w:val="000000" w:themeColor="text1"/>
          <w:spacing w:val="13"/>
        </w:rPr>
        <w:t xml:space="preserve"> </w:t>
      </w:r>
      <w:r w:rsidRPr="00AF29BB">
        <w:rPr>
          <w:color w:val="000000" w:themeColor="text1"/>
          <w:spacing w:val="-2"/>
        </w:rPr>
        <w:t>новую</w:t>
      </w:r>
      <w:r w:rsidRPr="00AF29BB">
        <w:rPr>
          <w:color w:val="000000" w:themeColor="text1"/>
          <w:spacing w:val="12"/>
        </w:rPr>
        <w:t xml:space="preserve"> </w:t>
      </w:r>
      <w:r w:rsidRPr="00AF29BB">
        <w:rPr>
          <w:color w:val="000000" w:themeColor="text1"/>
        </w:rPr>
        <w:t>пару</w:t>
      </w:r>
      <w:r w:rsidRPr="00AF29BB">
        <w:rPr>
          <w:color w:val="000000" w:themeColor="text1"/>
          <w:spacing w:val="9"/>
        </w:rPr>
        <w:t xml:space="preserve"> </w:t>
      </w:r>
      <w:r w:rsidRPr="00AF29BB">
        <w:rPr>
          <w:color w:val="000000" w:themeColor="text1"/>
          <w:spacing w:val="-1"/>
        </w:rPr>
        <w:t>ключей</w:t>
      </w:r>
      <w:r w:rsidRPr="00AF29BB">
        <w:rPr>
          <w:color w:val="000000" w:themeColor="text1"/>
          <w:spacing w:val="14"/>
        </w:rPr>
        <w:t xml:space="preserve"> </w:t>
      </w:r>
      <w:r w:rsidRPr="00AF29BB">
        <w:rPr>
          <w:color w:val="000000" w:themeColor="text1"/>
          <w:spacing w:val="-1"/>
        </w:rPr>
        <w:t>(создать</w:t>
      </w:r>
      <w:r w:rsidRPr="00AF29BB">
        <w:rPr>
          <w:color w:val="000000" w:themeColor="text1"/>
          <w:spacing w:val="12"/>
        </w:rPr>
        <w:t xml:space="preserve"> </w:t>
      </w:r>
      <w:r w:rsidRPr="00AF29BB">
        <w:rPr>
          <w:color w:val="000000" w:themeColor="text1"/>
          <w:spacing w:val="-1"/>
        </w:rPr>
        <w:t>новый</w:t>
      </w:r>
      <w:r w:rsidRPr="00AF29BB">
        <w:rPr>
          <w:color w:val="000000" w:themeColor="text1"/>
          <w:spacing w:val="13"/>
        </w:rPr>
        <w:t xml:space="preserve"> </w:t>
      </w:r>
      <w:r w:rsidRPr="00AF29BB">
        <w:rPr>
          <w:color w:val="000000" w:themeColor="text1"/>
          <w:spacing w:val="-1"/>
        </w:rPr>
        <w:t>сертификат),</w:t>
      </w:r>
      <w:r w:rsidRPr="00AF29BB">
        <w:rPr>
          <w:color w:val="000000" w:themeColor="text1"/>
          <w:spacing w:val="13"/>
        </w:rPr>
        <w:t xml:space="preserve"> </w:t>
      </w:r>
      <w:r w:rsidRPr="00AF29BB">
        <w:rPr>
          <w:color w:val="000000" w:themeColor="text1"/>
          <w:spacing w:val="-2"/>
        </w:rPr>
        <w:t>следуя</w:t>
      </w:r>
      <w:r w:rsidRPr="00AF29BB">
        <w:rPr>
          <w:color w:val="000000" w:themeColor="text1"/>
          <w:spacing w:val="61"/>
        </w:rPr>
        <w:t xml:space="preserve"> </w:t>
      </w:r>
      <w:r w:rsidR="008C2A42" w:rsidRPr="00AF29BB">
        <w:rPr>
          <w:color w:val="000000" w:themeColor="text1"/>
          <w:spacing w:val="-1"/>
        </w:rPr>
        <w:t>инструкциям</w:t>
      </w:r>
      <w:r w:rsidRPr="00AF29BB">
        <w:rPr>
          <w:color w:val="000000" w:themeColor="text1"/>
          <w:spacing w:val="-1"/>
        </w:rPr>
        <w:t>.</w:t>
      </w:r>
    </w:p>
    <w:p w:rsidR="00A724A9" w:rsidRPr="004654BC" w:rsidRDefault="00A724A9" w:rsidP="00955458">
      <w:pPr>
        <w:pStyle w:val="a3"/>
        <w:numPr>
          <w:ilvl w:val="0"/>
          <w:numId w:val="5"/>
        </w:numPr>
        <w:tabs>
          <w:tab w:val="left" w:pos="802"/>
        </w:tabs>
        <w:kinsoku w:val="0"/>
        <w:overflowPunct w:val="0"/>
        <w:spacing w:line="276" w:lineRule="auto"/>
        <w:ind w:right="114" w:hanging="360"/>
        <w:jc w:val="both"/>
        <w:rPr>
          <w:color w:val="000000" w:themeColor="text1"/>
          <w:spacing w:val="-1"/>
        </w:rPr>
      </w:pPr>
      <w:r w:rsidRPr="004654BC">
        <w:rPr>
          <w:color w:val="000000" w:themeColor="text1"/>
          <w:spacing w:val="-1"/>
        </w:rPr>
        <w:t xml:space="preserve">Просмотреть через </w:t>
      </w:r>
      <w:r w:rsidR="008C2A42" w:rsidRPr="004654BC">
        <w:rPr>
          <w:color w:val="000000" w:themeColor="text1"/>
          <w:spacing w:val="-1"/>
        </w:rPr>
        <w:t>Подробности информацию о сгенерированной</w:t>
      </w:r>
      <w:r w:rsidRPr="004654BC">
        <w:rPr>
          <w:color w:val="000000" w:themeColor="text1"/>
          <w:spacing w:val="-1"/>
        </w:rPr>
        <w:t xml:space="preserve"> пар</w:t>
      </w:r>
      <w:r w:rsidR="008C2A42" w:rsidRPr="004654BC">
        <w:rPr>
          <w:color w:val="000000" w:themeColor="text1"/>
          <w:spacing w:val="-1"/>
        </w:rPr>
        <w:t>е</w:t>
      </w:r>
      <w:r w:rsidRPr="004654BC">
        <w:rPr>
          <w:color w:val="000000" w:themeColor="text1"/>
          <w:spacing w:val="-1"/>
        </w:rPr>
        <w:t xml:space="preserve"> ключей (открытый и закрытый), сделать и вставить в работу скрины</w:t>
      </w:r>
      <w:r w:rsidR="008C2A42" w:rsidRPr="004654BC">
        <w:rPr>
          <w:color w:val="000000" w:themeColor="text1"/>
          <w:spacing w:val="-1"/>
        </w:rPr>
        <w:t xml:space="preserve"> (все 3 вкладки)</w:t>
      </w:r>
      <w:r w:rsidRPr="004654BC">
        <w:rPr>
          <w:color w:val="000000" w:themeColor="text1"/>
          <w:spacing w:val="-1"/>
        </w:rPr>
        <w:t>.</w:t>
      </w:r>
    </w:p>
    <w:p w:rsidR="001F352F" w:rsidRPr="004654BC" w:rsidRDefault="001F352F" w:rsidP="00955458">
      <w:pPr>
        <w:pStyle w:val="a3"/>
        <w:numPr>
          <w:ilvl w:val="0"/>
          <w:numId w:val="5"/>
        </w:numPr>
        <w:tabs>
          <w:tab w:val="left" w:pos="802"/>
        </w:tabs>
        <w:kinsoku w:val="0"/>
        <w:overflowPunct w:val="0"/>
        <w:spacing w:line="276" w:lineRule="auto"/>
        <w:ind w:left="801"/>
        <w:jc w:val="both"/>
        <w:rPr>
          <w:color w:val="000000" w:themeColor="text1"/>
          <w:spacing w:val="-1"/>
        </w:rPr>
      </w:pPr>
      <w:r w:rsidRPr="004654BC">
        <w:rPr>
          <w:color w:val="000000" w:themeColor="text1"/>
          <w:spacing w:val="-1"/>
        </w:rPr>
        <w:t>Экспортировать</w:t>
      </w:r>
      <w:r w:rsidRPr="004654BC">
        <w:rPr>
          <w:color w:val="000000" w:themeColor="text1"/>
        </w:rPr>
        <w:t xml:space="preserve"> </w:t>
      </w:r>
      <w:r w:rsidRPr="004654BC">
        <w:rPr>
          <w:color w:val="000000" w:themeColor="text1"/>
          <w:spacing w:val="-1"/>
        </w:rPr>
        <w:t>открытую</w:t>
      </w:r>
      <w:r w:rsidRPr="004654BC">
        <w:rPr>
          <w:color w:val="000000" w:themeColor="text1"/>
        </w:rPr>
        <w:t xml:space="preserve"> часть </w:t>
      </w:r>
      <w:r w:rsidRPr="004654BC">
        <w:rPr>
          <w:color w:val="000000" w:themeColor="text1"/>
          <w:spacing w:val="-1"/>
        </w:rPr>
        <w:t>сгенерированной</w:t>
      </w:r>
      <w:r w:rsidRPr="004654BC">
        <w:rPr>
          <w:color w:val="000000" w:themeColor="text1"/>
        </w:rPr>
        <w:t xml:space="preserve"> </w:t>
      </w:r>
      <w:r w:rsidRPr="004654BC">
        <w:rPr>
          <w:color w:val="000000" w:themeColor="text1"/>
          <w:spacing w:val="-1"/>
        </w:rPr>
        <w:t>пары</w:t>
      </w:r>
      <w:r w:rsidR="004654BC">
        <w:rPr>
          <w:color w:val="000000" w:themeColor="text1"/>
        </w:rPr>
        <w:t xml:space="preserve"> </w:t>
      </w:r>
      <w:r w:rsidRPr="004654BC">
        <w:rPr>
          <w:color w:val="000000" w:themeColor="text1"/>
          <w:spacing w:val="-1"/>
        </w:rPr>
        <w:t>ключей</w:t>
      </w:r>
      <w:r w:rsidR="004654BC">
        <w:rPr>
          <w:color w:val="000000" w:themeColor="text1"/>
        </w:rPr>
        <w:t xml:space="preserve"> </w:t>
      </w:r>
      <w:r w:rsidRPr="004654BC">
        <w:rPr>
          <w:color w:val="000000" w:themeColor="text1"/>
        </w:rPr>
        <w:t xml:space="preserve">в </w:t>
      </w:r>
      <w:r w:rsidR="004654BC">
        <w:rPr>
          <w:color w:val="000000" w:themeColor="text1"/>
          <w:spacing w:val="15"/>
        </w:rPr>
        <w:t xml:space="preserve"> </w:t>
      </w:r>
      <w:r w:rsidRPr="004654BC">
        <w:rPr>
          <w:color w:val="000000" w:themeColor="text1"/>
          <w:spacing w:val="-1"/>
        </w:rPr>
        <w:t>файл</w:t>
      </w:r>
      <w:r w:rsidR="00BF5380" w:rsidRPr="004654BC">
        <w:rPr>
          <w:color w:val="000000" w:themeColor="text1"/>
          <w:spacing w:val="-1"/>
        </w:rPr>
        <w:t xml:space="preserve">   </w:t>
      </w:r>
      <w:r w:rsidRPr="004654BC">
        <w:rPr>
          <w:b/>
          <w:bCs/>
          <w:i/>
          <w:iCs/>
          <w:color w:val="000000" w:themeColor="text1"/>
          <w:spacing w:val="-1"/>
        </w:rPr>
        <w:t>key</w:t>
      </w:r>
      <w:r w:rsidR="008C2A42" w:rsidRPr="004654BC">
        <w:rPr>
          <w:b/>
          <w:bCs/>
          <w:i/>
          <w:iCs/>
          <w:color w:val="000000" w:themeColor="text1"/>
          <w:spacing w:val="-1"/>
        </w:rPr>
        <w:t>_</w:t>
      </w:r>
      <w:r w:rsidR="008C2A42" w:rsidRPr="004654BC">
        <w:rPr>
          <w:b/>
          <w:bCs/>
          <w:i/>
          <w:iCs/>
          <w:color w:val="000000" w:themeColor="text1"/>
          <w:spacing w:val="-1"/>
          <w:lang w:val="en-US"/>
        </w:rPr>
        <w:t>public</w:t>
      </w:r>
      <w:r w:rsidRPr="004654BC">
        <w:rPr>
          <w:b/>
          <w:bCs/>
          <w:i/>
          <w:iCs/>
          <w:color w:val="000000" w:themeColor="text1"/>
          <w:spacing w:val="-1"/>
        </w:rPr>
        <w:t>.asc</w:t>
      </w:r>
      <w:r w:rsidRPr="004654BC">
        <w:rPr>
          <w:b/>
          <w:bCs/>
          <w:i/>
          <w:iCs/>
          <w:color w:val="000000" w:themeColor="text1"/>
          <w:spacing w:val="-2"/>
        </w:rPr>
        <w:t xml:space="preserve"> </w:t>
      </w:r>
      <w:r w:rsidRPr="004654BC">
        <w:rPr>
          <w:color w:val="000000" w:themeColor="text1"/>
        </w:rPr>
        <w:t xml:space="preserve">и </w:t>
      </w:r>
      <w:r w:rsidRPr="004654BC">
        <w:rPr>
          <w:color w:val="000000" w:themeColor="text1"/>
          <w:spacing w:val="-1"/>
        </w:rPr>
        <w:t>приложить</w:t>
      </w:r>
      <w:r w:rsidRPr="004654BC">
        <w:rPr>
          <w:color w:val="000000" w:themeColor="text1"/>
          <w:spacing w:val="-4"/>
        </w:rPr>
        <w:t xml:space="preserve"> </w:t>
      </w:r>
      <w:r w:rsidRPr="004654BC">
        <w:rPr>
          <w:color w:val="000000" w:themeColor="text1"/>
        </w:rPr>
        <w:t xml:space="preserve">к </w:t>
      </w:r>
      <w:r w:rsidR="00A724A9" w:rsidRPr="004654BC">
        <w:rPr>
          <w:color w:val="000000" w:themeColor="text1"/>
          <w:spacing w:val="-1"/>
        </w:rPr>
        <w:t xml:space="preserve">отчету </w:t>
      </w:r>
      <w:r w:rsidR="00ED3452" w:rsidRPr="004654BC">
        <w:rPr>
          <w:color w:val="000000" w:themeColor="text1"/>
          <w:spacing w:val="-1"/>
        </w:rPr>
        <w:t>полученный файл</w:t>
      </w:r>
      <w:r w:rsidRPr="004654BC">
        <w:rPr>
          <w:color w:val="000000" w:themeColor="text1"/>
          <w:spacing w:val="-1"/>
        </w:rPr>
        <w:t>.</w:t>
      </w:r>
    </w:p>
    <w:p w:rsidR="00A724A9" w:rsidRPr="004654BC" w:rsidRDefault="00A724A9" w:rsidP="00955458">
      <w:pPr>
        <w:pStyle w:val="a3"/>
        <w:numPr>
          <w:ilvl w:val="0"/>
          <w:numId w:val="5"/>
        </w:numPr>
        <w:tabs>
          <w:tab w:val="left" w:pos="802"/>
        </w:tabs>
        <w:kinsoku w:val="0"/>
        <w:overflowPunct w:val="0"/>
        <w:spacing w:line="276" w:lineRule="auto"/>
        <w:ind w:left="801"/>
        <w:jc w:val="both"/>
        <w:rPr>
          <w:color w:val="000000" w:themeColor="text1"/>
          <w:spacing w:val="-1"/>
        </w:rPr>
      </w:pPr>
      <w:r w:rsidRPr="004654BC">
        <w:rPr>
          <w:color w:val="000000" w:themeColor="text1"/>
          <w:spacing w:val="-1"/>
        </w:rPr>
        <w:t>Экспортировать</w:t>
      </w:r>
      <w:r w:rsidRPr="004654BC">
        <w:rPr>
          <w:color w:val="000000" w:themeColor="text1"/>
        </w:rPr>
        <w:t xml:space="preserve"> </w:t>
      </w:r>
      <w:r w:rsidRPr="004654BC">
        <w:rPr>
          <w:color w:val="000000" w:themeColor="text1"/>
          <w:spacing w:val="-1"/>
        </w:rPr>
        <w:t>закрытую</w:t>
      </w:r>
      <w:r w:rsidRPr="004654BC">
        <w:rPr>
          <w:color w:val="000000" w:themeColor="text1"/>
        </w:rPr>
        <w:t xml:space="preserve"> часть </w:t>
      </w:r>
      <w:r w:rsidRPr="004654BC">
        <w:rPr>
          <w:color w:val="000000" w:themeColor="text1"/>
          <w:spacing w:val="-1"/>
        </w:rPr>
        <w:t>сгенерированной</w:t>
      </w:r>
      <w:r w:rsidRPr="004654BC">
        <w:rPr>
          <w:color w:val="000000" w:themeColor="text1"/>
        </w:rPr>
        <w:t xml:space="preserve"> </w:t>
      </w:r>
      <w:r w:rsidRPr="004654BC">
        <w:rPr>
          <w:color w:val="000000" w:themeColor="text1"/>
          <w:spacing w:val="-1"/>
        </w:rPr>
        <w:t>пары</w:t>
      </w:r>
      <w:r w:rsidR="004654BC">
        <w:rPr>
          <w:color w:val="000000" w:themeColor="text1"/>
        </w:rPr>
        <w:t xml:space="preserve"> </w:t>
      </w:r>
      <w:r w:rsidRPr="004654BC">
        <w:rPr>
          <w:color w:val="000000" w:themeColor="text1"/>
          <w:spacing w:val="-1"/>
        </w:rPr>
        <w:t>ключей</w:t>
      </w:r>
      <w:r w:rsidR="004654BC">
        <w:rPr>
          <w:color w:val="000000" w:themeColor="text1"/>
        </w:rPr>
        <w:t xml:space="preserve"> </w:t>
      </w:r>
      <w:r w:rsidRPr="004654BC">
        <w:rPr>
          <w:color w:val="000000" w:themeColor="text1"/>
        </w:rPr>
        <w:t xml:space="preserve">в </w:t>
      </w:r>
      <w:r w:rsidR="004654BC">
        <w:rPr>
          <w:color w:val="000000" w:themeColor="text1"/>
          <w:spacing w:val="15"/>
        </w:rPr>
        <w:t xml:space="preserve"> </w:t>
      </w:r>
      <w:r w:rsidRPr="004654BC">
        <w:rPr>
          <w:color w:val="000000" w:themeColor="text1"/>
          <w:spacing w:val="-1"/>
        </w:rPr>
        <w:t xml:space="preserve">файл   </w:t>
      </w:r>
      <w:r w:rsidRPr="004654BC">
        <w:rPr>
          <w:b/>
          <w:bCs/>
          <w:i/>
          <w:iCs/>
          <w:color w:val="000000" w:themeColor="text1"/>
          <w:spacing w:val="-1"/>
        </w:rPr>
        <w:t>key</w:t>
      </w:r>
      <w:r w:rsidR="008C2A42" w:rsidRPr="004654BC">
        <w:rPr>
          <w:b/>
          <w:bCs/>
          <w:i/>
          <w:iCs/>
          <w:color w:val="000000" w:themeColor="text1"/>
          <w:spacing w:val="-1"/>
        </w:rPr>
        <w:t>_</w:t>
      </w:r>
      <w:r w:rsidR="008C2A42" w:rsidRPr="004654BC">
        <w:rPr>
          <w:b/>
          <w:bCs/>
          <w:i/>
          <w:iCs/>
          <w:color w:val="000000" w:themeColor="text1"/>
          <w:spacing w:val="-1"/>
          <w:lang w:val="en-US"/>
        </w:rPr>
        <w:t>privat</w:t>
      </w:r>
      <w:r w:rsidRPr="004654BC">
        <w:rPr>
          <w:b/>
          <w:bCs/>
          <w:i/>
          <w:iCs/>
          <w:color w:val="000000" w:themeColor="text1"/>
          <w:spacing w:val="-1"/>
        </w:rPr>
        <w:t>.asc</w:t>
      </w:r>
      <w:r w:rsidRPr="004654BC">
        <w:rPr>
          <w:b/>
          <w:bCs/>
          <w:i/>
          <w:iCs/>
          <w:color w:val="000000" w:themeColor="text1"/>
          <w:spacing w:val="-2"/>
        </w:rPr>
        <w:t xml:space="preserve"> </w:t>
      </w:r>
      <w:r w:rsidR="00ED3452" w:rsidRPr="004654BC">
        <w:rPr>
          <w:b/>
          <w:bCs/>
          <w:i/>
          <w:iCs/>
          <w:color w:val="000000" w:themeColor="text1"/>
          <w:spacing w:val="-2"/>
        </w:rPr>
        <w:t>.</w:t>
      </w:r>
    </w:p>
    <w:p w:rsidR="008C2A42" w:rsidRPr="004654BC" w:rsidRDefault="008C2A42" w:rsidP="00955458">
      <w:pPr>
        <w:pStyle w:val="a3"/>
        <w:numPr>
          <w:ilvl w:val="0"/>
          <w:numId w:val="5"/>
        </w:numPr>
        <w:tabs>
          <w:tab w:val="left" w:pos="802"/>
        </w:tabs>
        <w:kinsoku w:val="0"/>
        <w:overflowPunct w:val="0"/>
        <w:spacing w:line="276" w:lineRule="auto"/>
        <w:ind w:left="801"/>
        <w:jc w:val="both"/>
        <w:rPr>
          <w:color w:val="000000" w:themeColor="text1"/>
          <w:spacing w:val="-1"/>
        </w:rPr>
      </w:pPr>
      <w:r w:rsidRPr="004654BC">
        <w:rPr>
          <w:color w:val="000000" w:themeColor="text1"/>
          <w:spacing w:val="-1"/>
        </w:rPr>
        <w:t>Просмотреть через блокнот пару ключей (открытый или закрытый), сделать и вставить в работу скрин.</w:t>
      </w:r>
    </w:p>
    <w:p w:rsidR="001F352F" w:rsidRPr="004654BC" w:rsidRDefault="001F352F" w:rsidP="00955458">
      <w:pPr>
        <w:pStyle w:val="a3"/>
        <w:numPr>
          <w:ilvl w:val="0"/>
          <w:numId w:val="5"/>
        </w:numPr>
        <w:tabs>
          <w:tab w:val="left" w:pos="802"/>
        </w:tabs>
        <w:kinsoku w:val="0"/>
        <w:overflowPunct w:val="0"/>
        <w:spacing w:line="276" w:lineRule="auto"/>
        <w:ind w:right="116" w:hanging="360"/>
        <w:jc w:val="both"/>
        <w:rPr>
          <w:color w:val="000000" w:themeColor="text1"/>
        </w:rPr>
      </w:pPr>
      <w:r w:rsidRPr="004654BC">
        <w:rPr>
          <w:color w:val="000000" w:themeColor="text1"/>
          <w:spacing w:val="-1"/>
        </w:rPr>
        <w:t>Составить</w:t>
      </w:r>
      <w:r w:rsidRPr="004654BC">
        <w:rPr>
          <w:color w:val="000000" w:themeColor="text1"/>
          <w:spacing w:val="61"/>
        </w:rPr>
        <w:t xml:space="preserve"> </w:t>
      </w:r>
      <w:r w:rsidRPr="004654BC">
        <w:rPr>
          <w:color w:val="000000" w:themeColor="text1"/>
          <w:spacing w:val="-1"/>
        </w:rPr>
        <w:t>небольшой</w:t>
      </w:r>
      <w:r w:rsidRPr="004654BC">
        <w:rPr>
          <w:color w:val="000000" w:themeColor="text1"/>
          <w:spacing w:val="60"/>
        </w:rPr>
        <w:t xml:space="preserve"> </w:t>
      </w:r>
      <w:r w:rsidRPr="004654BC">
        <w:rPr>
          <w:color w:val="000000" w:themeColor="text1"/>
          <w:spacing w:val="-1"/>
        </w:rPr>
        <w:t>файл</w:t>
      </w:r>
      <w:r w:rsidRPr="004654BC">
        <w:rPr>
          <w:color w:val="000000" w:themeColor="text1"/>
          <w:spacing w:val="60"/>
        </w:rPr>
        <w:t xml:space="preserve"> </w:t>
      </w:r>
      <w:r w:rsidRPr="004654BC">
        <w:rPr>
          <w:color w:val="000000" w:themeColor="text1"/>
        </w:rPr>
        <w:t>с</w:t>
      </w:r>
      <w:r w:rsidRPr="004654BC">
        <w:rPr>
          <w:color w:val="000000" w:themeColor="text1"/>
          <w:spacing w:val="59"/>
        </w:rPr>
        <w:t xml:space="preserve"> </w:t>
      </w:r>
      <w:r w:rsidRPr="004654BC">
        <w:rPr>
          <w:color w:val="000000" w:themeColor="text1"/>
          <w:spacing w:val="-1"/>
        </w:rPr>
        <w:t>названием</w:t>
      </w:r>
      <w:r w:rsidRPr="004654BC">
        <w:rPr>
          <w:color w:val="000000" w:themeColor="text1"/>
          <w:spacing w:val="65"/>
        </w:rPr>
        <w:t xml:space="preserve"> </w:t>
      </w:r>
      <w:r w:rsidRPr="004654BC">
        <w:rPr>
          <w:b/>
          <w:bCs/>
          <w:i/>
          <w:iCs/>
          <w:color w:val="000000" w:themeColor="text1"/>
          <w:spacing w:val="-1"/>
        </w:rPr>
        <w:t>notion.doc</w:t>
      </w:r>
      <w:r w:rsidRPr="004654BC">
        <w:rPr>
          <w:color w:val="000000" w:themeColor="text1"/>
          <w:spacing w:val="-1"/>
        </w:rPr>
        <w:t>,</w:t>
      </w:r>
      <w:r w:rsidRPr="004654BC">
        <w:rPr>
          <w:color w:val="000000" w:themeColor="text1"/>
          <w:spacing w:val="61"/>
        </w:rPr>
        <w:t xml:space="preserve"> </w:t>
      </w:r>
      <w:r w:rsidRPr="004654BC">
        <w:rPr>
          <w:color w:val="000000" w:themeColor="text1"/>
          <w:spacing w:val="-2"/>
        </w:rPr>
        <w:t>содержащий</w:t>
      </w:r>
      <w:r w:rsidRPr="004654BC">
        <w:rPr>
          <w:color w:val="000000" w:themeColor="text1"/>
          <w:spacing w:val="62"/>
        </w:rPr>
        <w:t xml:space="preserve"> </w:t>
      </w:r>
      <w:r w:rsidRPr="004654BC">
        <w:rPr>
          <w:color w:val="000000" w:themeColor="text1"/>
          <w:spacing w:val="-1"/>
        </w:rPr>
        <w:t>краткое</w:t>
      </w:r>
      <w:r w:rsidRPr="004654BC">
        <w:rPr>
          <w:color w:val="000000" w:themeColor="text1"/>
          <w:spacing w:val="45"/>
        </w:rPr>
        <w:t xml:space="preserve"> </w:t>
      </w:r>
      <w:r w:rsidRPr="004654BC">
        <w:rPr>
          <w:color w:val="000000" w:themeColor="text1"/>
          <w:spacing w:val="-1"/>
        </w:rPr>
        <w:t>определение</w:t>
      </w:r>
      <w:r w:rsidRPr="004654BC">
        <w:rPr>
          <w:color w:val="000000" w:themeColor="text1"/>
          <w:spacing w:val="18"/>
        </w:rPr>
        <w:t xml:space="preserve"> </w:t>
      </w:r>
      <w:r w:rsidRPr="004654BC">
        <w:rPr>
          <w:color w:val="000000" w:themeColor="text1"/>
          <w:spacing w:val="-2"/>
        </w:rPr>
        <w:t>термина</w:t>
      </w:r>
      <w:r w:rsidRPr="004654BC">
        <w:rPr>
          <w:color w:val="000000" w:themeColor="text1"/>
          <w:spacing w:val="21"/>
        </w:rPr>
        <w:t xml:space="preserve"> </w:t>
      </w:r>
      <w:r w:rsidRPr="004654BC">
        <w:rPr>
          <w:color w:val="000000" w:themeColor="text1"/>
          <w:spacing w:val="-1"/>
        </w:rPr>
        <w:t>(5-7</w:t>
      </w:r>
      <w:r w:rsidRPr="004654BC">
        <w:rPr>
          <w:color w:val="000000" w:themeColor="text1"/>
          <w:spacing w:val="16"/>
        </w:rPr>
        <w:t xml:space="preserve"> </w:t>
      </w:r>
      <w:r w:rsidRPr="004654BC">
        <w:rPr>
          <w:color w:val="000000" w:themeColor="text1"/>
          <w:spacing w:val="-1"/>
        </w:rPr>
        <w:t>предложений),</w:t>
      </w:r>
      <w:r w:rsidRPr="004654BC">
        <w:rPr>
          <w:color w:val="000000" w:themeColor="text1"/>
          <w:spacing w:val="18"/>
        </w:rPr>
        <w:t xml:space="preserve"> </w:t>
      </w:r>
      <w:r w:rsidRPr="004654BC">
        <w:rPr>
          <w:color w:val="000000" w:themeColor="text1"/>
        </w:rPr>
        <w:t>в</w:t>
      </w:r>
      <w:r w:rsidRPr="004654BC">
        <w:rPr>
          <w:color w:val="000000" w:themeColor="text1"/>
          <w:spacing w:val="17"/>
        </w:rPr>
        <w:t xml:space="preserve"> </w:t>
      </w:r>
      <w:r w:rsidRPr="004654BC">
        <w:rPr>
          <w:color w:val="000000" w:themeColor="text1"/>
          <w:spacing w:val="-1"/>
        </w:rPr>
        <w:t>зависимости</w:t>
      </w:r>
      <w:r w:rsidRPr="004654BC">
        <w:rPr>
          <w:color w:val="000000" w:themeColor="text1"/>
          <w:spacing w:val="16"/>
        </w:rPr>
        <w:t xml:space="preserve"> </w:t>
      </w:r>
      <w:r w:rsidRPr="004654BC">
        <w:rPr>
          <w:color w:val="000000" w:themeColor="text1"/>
        </w:rPr>
        <w:t>от</w:t>
      </w:r>
      <w:r w:rsidRPr="004654BC">
        <w:rPr>
          <w:color w:val="000000" w:themeColor="text1"/>
          <w:spacing w:val="17"/>
        </w:rPr>
        <w:t xml:space="preserve"> вашего</w:t>
      </w:r>
      <w:r w:rsidRPr="004654BC">
        <w:rPr>
          <w:color w:val="000000" w:themeColor="text1"/>
        </w:rPr>
        <w:t xml:space="preserve"> </w:t>
      </w:r>
      <w:r w:rsidRPr="004654BC">
        <w:rPr>
          <w:color w:val="000000" w:themeColor="text1"/>
          <w:spacing w:val="-1"/>
        </w:rPr>
        <w:t>варианта</w:t>
      </w:r>
      <w:r w:rsidRPr="004654BC">
        <w:rPr>
          <w:color w:val="000000" w:themeColor="text1"/>
          <w:spacing w:val="-3"/>
        </w:rPr>
        <w:t xml:space="preserve"> </w:t>
      </w:r>
      <w:r w:rsidRPr="004654BC">
        <w:rPr>
          <w:color w:val="000000" w:themeColor="text1"/>
        </w:rPr>
        <w:t xml:space="preserve">из </w:t>
      </w:r>
      <w:r w:rsidRPr="004654BC">
        <w:rPr>
          <w:color w:val="000000" w:themeColor="text1"/>
          <w:spacing w:val="-1"/>
        </w:rPr>
        <w:t>Таблицы</w:t>
      </w:r>
      <w:r w:rsidRPr="004654BC">
        <w:rPr>
          <w:color w:val="000000" w:themeColor="text1"/>
          <w:spacing w:val="-2"/>
        </w:rPr>
        <w:t xml:space="preserve"> </w:t>
      </w:r>
      <w:r w:rsidRPr="004654BC">
        <w:rPr>
          <w:color w:val="000000" w:themeColor="text1"/>
          <w:spacing w:val="1"/>
        </w:rPr>
        <w:t>1.</w:t>
      </w:r>
      <w:r w:rsidR="001A6962" w:rsidRPr="004654BC">
        <w:rPr>
          <w:color w:val="000000" w:themeColor="text1"/>
          <w:spacing w:val="1"/>
        </w:rPr>
        <w:t xml:space="preserve"> Вариант выбирается по сумме </w:t>
      </w:r>
      <w:r w:rsidR="001A6962" w:rsidRPr="004654BC">
        <w:rPr>
          <w:color w:val="000000" w:themeColor="text1"/>
          <w:spacing w:val="1"/>
        </w:rPr>
        <w:lastRenderedPageBreak/>
        <w:t>двух последних цифр зачетки.</w:t>
      </w:r>
    </w:p>
    <w:p w:rsidR="006D4362" w:rsidRPr="004654BC" w:rsidRDefault="00ED3452" w:rsidP="00955458">
      <w:pPr>
        <w:pStyle w:val="a3"/>
        <w:numPr>
          <w:ilvl w:val="0"/>
          <w:numId w:val="5"/>
        </w:numPr>
        <w:tabs>
          <w:tab w:val="left" w:pos="802"/>
        </w:tabs>
        <w:kinsoku w:val="0"/>
        <w:overflowPunct w:val="0"/>
        <w:spacing w:line="276" w:lineRule="auto"/>
        <w:ind w:left="801"/>
        <w:jc w:val="both"/>
        <w:rPr>
          <w:color w:val="000000" w:themeColor="text1"/>
          <w:spacing w:val="-1"/>
        </w:rPr>
      </w:pPr>
      <w:r w:rsidRPr="004654BC">
        <w:rPr>
          <w:color w:val="000000" w:themeColor="text1"/>
          <w:spacing w:val="-1"/>
        </w:rPr>
        <w:t>Подпишите и з</w:t>
      </w:r>
      <w:r w:rsidR="006D4362" w:rsidRPr="004654BC">
        <w:rPr>
          <w:color w:val="000000" w:themeColor="text1"/>
          <w:spacing w:val="-1"/>
        </w:rPr>
        <w:t xml:space="preserve">ашифруйте составленный документ </w:t>
      </w:r>
      <w:r w:rsidRPr="004654BC">
        <w:rPr>
          <w:color w:val="000000" w:themeColor="text1"/>
          <w:spacing w:val="-1"/>
        </w:rPr>
        <w:t xml:space="preserve">сначала </w:t>
      </w:r>
      <w:r w:rsidR="006D4362" w:rsidRPr="004654BC">
        <w:rPr>
          <w:color w:val="000000" w:themeColor="text1"/>
          <w:spacing w:val="-1"/>
        </w:rPr>
        <w:t>для себя</w:t>
      </w:r>
      <w:r w:rsidRPr="004654BC">
        <w:rPr>
          <w:color w:val="000000" w:themeColor="text1"/>
          <w:spacing w:val="-1"/>
        </w:rPr>
        <w:t>, потом для корреспондента (в данном случае преподавателя).</w:t>
      </w:r>
      <w:r w:rsidR="004654BC" w:rsidRPr="004654BC">
        <w:rPr>
          <w:color w:val="000000" w:themeColor="text1"/>
          <w:spacing w:val="-1"/>
        </w:rPr>
        <w:t xml:space="preserve"> Зашифрованный файл </w:t>
      </w:r>
      <w:r w:rsidR="004654BC" w:rsidRPr="004654BC">
        <w:rPr>
          <w:b/>
          <w:bCs/>
          <w:i/>
          <w:iCs/>
          <w:color w:val="000000" w:themeColor="text1"/>
          <w:spacing w:val="-1"/>
        </w:rPr>
        <w:t>notion.doc.sig</w:t>
      </w:r>
      <w:r w:rsidR="004654BC" w:rsidRPr="004654BC">
        <w:rPr>
          <w:b/>
          <w:bCs/>
          <w:i/>
          <w:iCs/>
          <w:color w:val="000000" w:themeColor="text1"/>
          <w:spacing w:val="1"/>
        </w:rPr>
        <w:t xml:space="preserve"> </w:t>
      </w:r>
      <w:r w:rsidR="004654BC" w:rsidRPr="004654BC">
        <w:rPr>
          <w:color w:val="000000" w:themeColor="text1"/>
          <w:spacing w:val="-1"/>
        </w:rPr>
        <w:t>прикрепляется вместе с отчетом.</w:t>
      </w:r>
    </w:p>
    <w:p w:rsidR="004654BC" w:rsidRPr="004654BC" w:rsidRDefault="004654BC" w:rsidP="00955458">
      <w:pPr>
        <w:pStyle w:val="a3"/>
        <w:numPr>
          <w:ilvl w:val="0"/>
          <w:numId w:val="5"/>
        </w:numPr>
        <w:tabs>
          <w:tab w:val="left" w:pos="802"/>
        </w:tabs>
        <w:kinsoku w:val="0"/>
        <w:overflowPunct w:val="0"/>
        <w:spacing w:line="276" w:lineRule="auto"/>
        <w:ind w:left="801"/>
        <w:jc w:val="both"/>
        <w:rPr>
          <w:color w:val="000000" w:themeColor="text1"/>
          <w:spacing w:val="-1"/>
        </w:rPr>
      </w:pPr>
      <w:r w:rsidRPr="004654BC">
        <w:rPr>
          <w:color w:val="000000" w:themeColor="text1"/>
          <w:spacing w:val="-1"/>
        </w:rPr>
        <w:t>Проведите проверки подписи, указанные в работе.</w:t>
      </w:r>
    </w:p>
    <w:p w:rsidR="006D4362" w:rsidRDefault="00842B29"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w:t>
      </w:r>
      <w:r w:rsidR="004654BC">
        <w:rPr>
          <w:color w:val="000000" w:themeColor="text1"/>
        </w:rPr>
        <w:t>Импортируйте открытый к</w:t>
      </w:r>
      <w:r>
        <w:rPr>
          <w:color w:val="000000" w:themeColor="text1"/>
        </w:rPr>
        <w:t xml:space="preserve">люч преподавателя, заверьте его (файл с публичным ключом преподавателя находится в личном кабинете). </w:t>
      </w:r>
      <w:r w:rsidR="004654BC">
        <w:rPr>
          <w:color w:val="000000" w:themeColor="text1"/>
        </w:rPr>
        <w:t xml:space="preserve"> </w:t>
      </w:r>
    </w:p>
    <w:p w:rsidR="004654BC" w:rsidRDefault="004654BC"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Из личного кабинета загрузите </w:t>
      </w:r>
      <w:r w:rsidR="00E21747">
        <w:rPr>
          <w:color w:val="000000" w:themeColor="text1"/>
        </w:rPr>
        <w:t>подписанный/зашифрованный</w:t>
      </w:r>
      <w:r>
        <w:rPr>
          <w:color w:val="000000" w:themeColor="text1"/>
        </w:rPr>
        <w:t xml:space="preserve"> файл </w:t>
      </w:r>
      <w:r w:rsidRPr="004654BC">
        <w:rPr>
          <w:i/>
          <w:color w:val="000000" w:themeColor="text1"/>
        </w:rPr>
        <w:t>Вариант….</w:t>
      </w:r>
      <w:r>
        <w:rPr>
          <w:color w:val="000000" w:themeColor="text1"/>
        </w:rPr>
        <w:t xml:space="preserve"> (вариант выбирается по сумме двух последних </w:t>
      </w:r>
      <w:r w:rsidR="00E21747">
        <w:rPr>
          <w:color w:val="000000" w:themeColor="text1"/>
        </w:rPr>
        <w:t>цифр зачетки) и расшифруйте его, убедившись в подлинности подписи преподавателя.</w:t>
      </w:r>
      <w:r>
        <w:rPr>
          <w:color w:val="000000" w:themeColor="text1"/>
        </w:rPr>
        <w:t xml:space="preserve"> Внутри файла находится вопрос, ответьте на него и запишите ответ в отчете.</w:t>
      </w:r>
    </w:p>
    <w:p w:rsidR="00842B29" w:rsidRDefault="00842B29"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Создайте в программе в блокноте файл и подпишите его без шифрования. Проверьте наличие и достоверность подписи, получив информацию о хэше вашей подписи.</w:t>
      </w:r>
    </w:p>
    <w:p w:rsidR="004654BC" w:rsidRDefault="00842B29"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Измените содержание файла (поставьте спецсимвол, цифры, допишите фразу и т.п.), сохраните и проверьте наличие и достоверность подписи еще раз. Все результаты сохраните скринами и вставьте в отчет. </w:t>
      </w:r>
    </w:p>
    <w:p w:rsidR="00842B29" w:rsidRDefault="00E21747"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w:t>
      </w:r>
      <w:r w:rsidR="00842B29">
        <w:rPr>
          <w:color w:val="000000" w:themeColor="text1"/>
        </w:rPr>
        <w:t>Создайте отдельный текстовый файл в Блокноте, подсчитайте его контрольную сумму через «Клеопатру».</w:t>
      </w:r>
    </w:p>
    <w:p w:rsidR="00842B29" w:rsidRDefault="00E21747" w:rsidP="00955458">
      <w:pPr>
        <w:pStyle w:val="a3"/>
        <w:numPr>
          <w:ilvl w:val="0"/>
          <w:numId w:val="5"/>
        </w:numPr>
        <w:tabs>
          <w:tab w:val="left" w:pos="802"/>
        </w:tabs>
        <w:kinsoku w:val="0"/>
        <w:overflowPunct w:val="0"/>
        <w:spacing w:line="276" w:lineRule="auto"/>
        <w:ind w:right="116" w:hanging="360"/>
        <w:jc w:val="both"/>
        <w:rPr>
          <w:color w:val="000000" w:themeColor="text1"/>
        </w:rPr>
      </w:pPr>
      <w:r>
        <w:rPr>
          <w:color w:val="000000" w:themeColor="text1"/>
        </w:rPr>
        <w:t xml:space="preserve"> </w:t>
      </w:r>
      <w:r w:rsidR="00842B29">
        <w:rPr>
          <w:color w:val="000000" w:themeColor="text1"/>
        </w:rPr>
        <w:t xml:space="preserve">Измените содержимое файла, сохраните и проверьте снова контрольную сумму файла. Зафиксируйте результаты в отчете. </w:t>
      </w:r>
    </w:p>
    <w:p w:rsidR="00842B29" w:rsidRPr="00AF29BB" w:rsidRDefault="00842B29" w:rsidP="00955458">
      <w:pPr>
        <w:pStyle w:val="a3"/>
        <w:tabs>
          <w:tab w:val="left" w:pos="802"/>
        </w:tabs>
        <w:kinsoku w:val="0"/>
        <w:overflowPunct w:val="0"/>
        <w:spacing w:line="276" w:lineRule="auto"/>
        <w:ind w:left="820" w:right="116"/>
        <w:jc w:val="both"/>
        <w:rPr>
          <w:color w:val="000000" w:themeColor="text1"/>
        </w:rPr>
      </w:pPr>
    </w:p>
    <w:p w:rsidR="00851BBE" w:rsidRPr="00AF29BB" w:rsidRDefault="00851BBE" w:rsidP="00955458">
      <w:pPr>
        <w:pStyle w:val="a3"/>
        <w:kinsoku w:val="0"/>
        <w:overflowPunct w:val="0"/>
        <w:spacing w:line="276" w:lineRule="auto"/>
        <w:ind w:left="801"/>
        <w:jc w:val="both"/>
        <w:rPr>
          <w:color w:val="000000" w:themeColor="text1"/>
          <w:spacing w:val="-1"/>
        </w:rPr>
      </w:pPr>
      <w:r w:rsidRPr="00AF29BB">
        <w:rPr>
          <w:b/>
          <w:color w:val="000000" w:themeColor="text1"/>
          <w:spacing w:val="-1"/>
        </w:rPr>
        <w:t>Отчет</w:t>
      </w:r>
      <w:r w:rsidRPr="00AF29BB">
        <w:rPr>
          <w:color w:val="000000" w:themeColor="text1"/>
        </w:rPr>
        <w:t xml:space="preserve"> </w:t>
      </w:r>
      <w:r w:rsidRPr="00AF29BB">
        <w:rPr>
          <w:color w:val="000000" w:themeColor="text1"/>
          <w:spacing w:val="-1"/>
        </w:rPr>
        <w:t>должен</w:t>
      </w:r>
      <w:r w:rsidRPr="00AF29BB">
        <w:rPr>
          <w:color w:val="000000" w:themeColor="text1"/>
        </w:rPr>
        <w:t xml:space="preserve"> </w:t>
      </w:r>
      <w:r w:rsidRPr="00AF29BB">
        <w:rPr>
          <w:color w:val="000000" w:themeColor="text1"/>
          <w:spacing w:val="-1"/>
        </w:rPr>
        <w:t>включать:</w:t>
      </w:r>
    </w:p>
    <w:p w:rsidR="00851BBE" w:rsidRPr="00E21747" w:rsidRDefault="00E21747" w:rsidP="00955458">
      <w:pPr>
        <w:pStyle w:val="a3"/>
        <w:numPr>
          <w:ilvl w:val="0"/>
          <w:numId w:val="15"/>
        </w:numPr>
        <w:tabs>
          <w:tab w:val="left" w:pos="802"/>
        </w:tabs>
        <w:kinsoku w:val="0"/>
        <w:overflowPunct w:val="0"/>
        <w:spacing w:line="276" w:lineRule="auto"/>
        <w:ind w:left="284"/>
        <w:jc w:val="both"/>
        <w:rPr>
          <w:color w:val="000000" w:themeColor="text1"/>
          <w:spacing w:val="-1"/>
        </w:rPr>
      </w:pPr>
      <w:r>
        <w:rPr>
          <w:color w:val="000000" w:themeColor="text1"/>
          <w:spacing w:val="-1"/>
        </w:rPr>
        <w:t>Т</w:t>
      </w:r>
      <w:r w:rsidR="00851BBE" w:rsidRPr="00AF29BB">
        <w:rPr>
          <w:color w:val="000000" w:themeColor="text1"/>
          <w:spacing w:val="-1"/>
        </w:rPr>
        <w:t>итульный</w:t>
      </w:r>
      <w:r w:rsidR="00851BBE" w:rsidRPr="00AF29BB">
        <w:rPr>
          <w:color w:val="000000" w:themeColor="text1"/>
        </w:rPr>
        <w:t xml:space="preserve"> </w:t>
      </w:r>
      <w:r>
        <w:rPr>
          <w:color w:val="000000" w:themeColor="text1"/>
          <w:spacing w:val="-1"/>
        </w:rPr>
        <w:t xml:space="preserve">лист, </w:t>
      </w:r>
      <w:r w:rsidR="00851BBE" w:rsidRPr="00E21747">
        <w:rPr>
          <w:color w:val="000000" w:themeColor="text1"/>
        </w:rPr>
        <w:t>цель</w:t>
      </w:r>
      <w:r w:rsidR="00851BBE" w:rsidRPr="00E21747">
        <w:rPr>
          <w:color w:val="000000" w:themeColor="text1"/>
          <w:spacing w:val="-2"/>
        </w:rPr>
        <w:t xml:space="preserve"> </w:t>
      </w:r>
      <w:r w:rsidR="00851BBE" w:rsidRPr="00E21747">
        <w:rPr>
          <w:color w:val="000000" w:themeColor="text1"/>
          <w:spacing w:val="-1"/>
        </w:rPr>
        <w:t>работы</w:t>
      </w:r>
      <w:r w:rsidR="00851BBE" w:rsidRPr="00E21747">
        <w:rPr>
          <w:color w:val="000000" w:themeColor="text1"/>
        </w:rPr>
        <w:t xml:space="preserve"> и </w:t>
      </w:r>
      <w:r w:rsidR="00851BBE" w:rsidRPr="00E21747">
        <w:rPr>
          <w:color w:val="000000" w:themeColor="text1"/>
          <w:spacing w:val="-2"/>
        </w:rPr>
        <w:t>выводы;</w:t>
      </w:r>
    </w:p>
    <w:p w:rsidR="00E21747" w:rsidRPr="00E21747" w:rsidRDefault="00E21747" w:rsidP="00955458">
      <w:pPr>
        <w:pStyle w:val="a3"/>
        <w:numPr>
          <w:ilvl w:val="0"/>
          <w:numId w:val="15"/>
        </w:numPr>
        <w:tabs>
          <w:tab w:val="left" w:pos="802"/>
        </w:tabs>
        <w:kinsoku w:val="0"/>
        <w:overflowPunct w:val="0"/>
        <w:spacing w:line="276" w:lineRule="auto"/>
        <w:ind w:left="284"/>
        <w:jc w:val="both"/>
        <w:rPr>
          <w:color w:val="000000" w:themeColor="text1"/>
          <w:spacing w:val="-1"/>
        </w:rPr>
      </w:pPr>
      <w:r>
        <w:rPr>
          <w:color w:val="000000" w:themeColor="text1"/>
          <w:spacing w:val="-2"/>
        </w:rPr>
        <w:t>Описание выполненных действий 1-15 со скрин-шотами;</w:t>
      </w:r>
    </w:p>
    <w:p w:rsidR="00E21747" w:rsidRPr="00E21747" w:rsidRDefault="00E21747" w:rsidP="00955458">
      <w:pPr>
        <w:pStyle w:val="a3"/>
        <w:numPr>
          <w:ilvl w:val="0"/>
          <w:numId w:val="15"/>
        </w:numPr>
        <w:tabs>
          <w:tab w:val="left" w:pos="802"/>
        </w:tabs>
        <w:kinsoku w:val="0"/>
        <w:overflowPunct w:val="0"/>
        <w:spacing w:line="276" w:lineRule="auto"/>
        <w:ind w:left="284"/>
        <w:jc w:val="both"/>
        <w:rPr>
          <w:color w:val="000000" w:themeColor="text1"/>
          <w:spacing w:val="-1"/>
        </w:rPr>
      </w:pPr>
      <w:r>
        <w:rPr>
          <w:color w:val="000000" w:themeColor="text1"/>
          <w:spacing w:val="-1"/>
        </w:rPr>
        <w:t>В</w:t>
      </w:r>
      <w:r w:rsidRPr="00AF29BB">
        <w:rPr>
          <w:color w:val="000000" w:themeColor="text1"/>
          <w:spacing w:val="-1"/>
        </w:rPr>
        <w:t>ывод по работе</w:t>
      </w:r>
      <w:r>
        <w:rPr>
          <w:color w:val="000000" w:themeColor="text1"/>
          <w:spacing w:val="-1"/>
        </w:rPr>
        <w:t>.</w:t>
      </w:r>
    </w:p>
    <w:p w:rsidR="00E21747" w:rsidRPr="00E21747" w:rsidRDefault="00E21747" w:rsidP="00955458">
      <w:pPr>
        <w:pStyle w:val="a3"/>
        <w:numPr>
          <w:ilvl w:val="0"/>
          <w:numId w:val="15"/>
        </w:numPr>
        <w:tabs>
          <w:tab w:val="left" w:pos="802"/>
        </w:tabs>
        <w:kinsoku w:val="0"/>
        <w:overflowPunct w:val="0"/>
        <w:spacing w:line="276" w:lineRule="auto"/>
        <w:ind w:left="284"/>
        <w:jc w:val="both"/>
        <w:rPr>
          <w:color w:val="000000" w:themeColor="text1"/>
          <w:spacing w:val="-1"/>
        </w:rPr>
      </w:pPr>
      <w:r>
        <w:rPr>
          <w:color w:val="000000" w:themeColor="text1"/>
          <w:spacing w:val="-2"/>
        </w:rPr>
        <w:t>В личный кабинете, кроме отчета, должны быть подгружены файлы:</w:t>
      </w:r>
    </w:p>
    <w:p w:rsidR="00E21747" w:rsidRDefault="00E21747" w:rsidP="00955458">
      <w:pPr>
        <w:pStyle w:val="a3"/>
        <w:numPr>
          <w:ilvl w:val="0"/>
          <w:numId w:val="16"/>
        </w:numPr>
        <w:tabs>
          <w:tab w:val="left" w:pos="802"/>
        </w:tabs>
        <w:kinsoku w:val="0"/>
        <w:overflowPunct w:val="0"/>
        <w:spacing w:line="276" w:lineRule="auto"/>
        <w:jc w:val="both"/>
        <w:rPr>
          <w:color w:val="000000" w:themeColor="text1"/>
          <w:spacing w:val="-1"/>
        </w:rPr>
      </w:pPr>
      <w:r>
        <w:rPr>
          <w:color w:val="000000" w:themeColor="text1"/>
          <w:spacing w:val="-1"/>
        </w:rPr>
        <w:t>Публичный ключ</w:t>
      </w:r>
    </w:p>
    <w:p w:rsidR="00E21747" w:rsidRDefault="00E21747" w:rsidP="00955458">
      <w:pPr>
        <w:pStyle w:val="a3"/>
        <w:numPr>
          <w:ilvl w:val="0"/>
          <w:numId w:val="16"/>
        </w:numPr>
        <w:tabs>
          <w:tab w:val="left" w:pos="802"/>
        </w:tabs>
        <w:kinsoku w:val="0"/>
        <w:overflowPunct w:val="0"/>
        <w:spacing w:line="276" w:lineRule="auto"/>
        <w:jc w:val="both"/>
        <w:rPr>
          <w:color w:val="000000" w:themeColor="text1"/>
          <w:spacing w:val="-1"/>
        </w:rPr>
      </w:pPr>
      <w:r>
        <w:rPr>
          <w:color w:val="000000" w:themeColor="text1"/>
          <w:spacing w:val="-1"/>
        </w:rPr>
        <w:t>Подписанный / Зашифрованный файл.</w:t>
      </w:r>
    </w:p>
    <w:p w:rsidR="00E21747" w:rsidRPr="00E21747" w:rsidRDefault="00F51C33" w:rsidP="00955458">
      <w:pPr>
        <w:pStyle w:val="a3"/>
        <w:numPr>
          <w:ilvl w:val="0"/>
          <w:numId w:val="16"/>
        </w:numPr>
        <w:tabs>
          <w:tab w:val="left" w:pos="802"/>
        </w:tabs>
        <w:kinsoku w:val="0"/>
        <w:overflowPunct w:val="0"/>
        <w:spacing w:line="276" w:lineRule="auto"/>
        <w:jc w:val="both"/>
        <w:rPr>
          <w:color w:val="000000" w:themeColor="text1"/>
          <w:spacing w:val="-1"/>
        </w:rPr>
      </w:pPr>
      <w:r>
        <w:rPr>
          <w:color w:val="000000" w:themeColor="text1"/>
          <w:spacing w:val="-1"/>
        </w:rPr>
        <w:t>Файл с контрольной суммой документа, созданного в текстовом Блокноте.</w:t>
      </w:r>
    </w:p>
    <w:p w:rsidR="00851BBE" w:rsidRPr="00AF29BB" w:rsidRDefault="00851BBE" w:rsidP="00955458">
      <w:pPr>
        <w:pStyle w:val="a3"/>
        <w:kinsoku w:val="0"/>
        <w:overflowPunct w:val="0"/>
        <w:spacing w:before="11" w:line="276" w:lineRule="auto"/>
        <w:ind w:left="0"/>
        <w:jc w:val="both"/>
        <w:rPr>
          <w:color w:val="000000" w:themeColor="text1"/>
        </w:rPr>
      </w:pPr>
      <w:bookmarkStart w:id="0" w:name="bookmark5"/>
      <w:bookmarkEnd w:id="0"/>
    </w:p>
    <w:p w:rsidR="00851BBE" w:rsidRPr="00AF29BB" w:rsidRDefault="00851BBE" w:rsidP="00955458">
      <w:pPr>
        <w:pStyle w:val="a3"/>
        <w:kinsoku w:val="0"/>
        <w:overflowPunct w:val="0"/>
        <w:spacing w:line="276" w:lineRule="auto"/>
        <w:ind w:left="820"/>
        <w:jc w:val="both"/>
        <w:rPr>
          <w:color w:val="000000" w:themeColor="text1"/>
          <w:spacing w:val="-1"/>
        </w:rPr>
      </w:pPr>
      <w:r w:rsidRPr="00AF29BB">
        <w:rPr>
          <w:color w:val="000000" w:themeColor="text1"/>
          <w:spacing w:val="-1"/>
        </w:rPr>
        <w:t>Таблица</w:t>
      </w:r>
      <w:r w:rsidRPr="00AF29BB">
        <w:rPr>
          <w:color w:val="000000" w:themeColor="text1"/>
        </w:rPr>
        <w:t xml:space="preserve"> 1. </w:t>
      </w:r>
      <w:r w:rsidRPr="00AF29BB">
        <w:rPr>
          <w:color w:val="000000" w:themeColor="text1"/>
          <w:spacing w:val="-1"/>
        </w:rPr>
        <w:t>Термины</w:t>
      </w:r>
      <w:r w:rsidRPr="00AF29BB">
        <w:rPr>
          <w:color w:val="000000" w:themeColor="text1"/>
          <w:spacing w:val="-2"/>
        </w:rPr>
        <w:t xml:space="preserve"> </w:t>
      </w:r>
      <w:r w:rsidRPr="00AF29BB">
        <w:rPr>
          <w:color w:val="000000" w:themeColor="text1"/>
        </w:rPr>
        <w:t xml:space="preserve">для </w:t>
      </w:r>
      <w:r w:rsidRPr="00AF29BB">
        <w:rPr>
          <w:color w:val="000000" w:themeColor="text1"/>
          <w:spacing w:val="-1"/>
        </w:rPr>
        <w:t>шифрования</w:t>
      </w:r>
      <w:r w:rsidRPr="00AF29BB">
        <w:rPr>
          <w:color w:val="000000" w:themeColor="text1"/>
          <w:spacing w:val="-3"/>
        </w:rPr>
        <w:t xml:space="preserve"> </w:t>
      </w:r>
      <w:r w:rsidRPr="00AF29BB">
        <w:rPr>
          <w:color w:val="000000" w:themeColor="text1"/>
          <w:spacing w:val="-1"/>
        </w:rPr>
        <w:t>данных</w:t>
      </w:r>
      <w:r w:rsidRPr="00AF29BB">
        <w:rPr>
          <w:color w:val="000000" w:themeColor="text1"/>
          <w:spacing w:val="-3"/>
        </w:rPr>
        <w:t xml:space="preserve"> </w:t>
      </w:r>
      <w:r w:rsidRPr="00AF29BB">
        <w:rPr>
          <w:color w:val="000000" w:themeColor="text1"/>
        </w:rPr>
        <w:t xml:space="preserve">и </w:t>
      </w:r>
      <w:r w:rsidRPr="00AF29BB">
        <w:rPr>
          <w:color w:val="000000" w:themeColor="text1"/>
          <w:spacing w:val="-1"/>
        </w:rPr>
        <w:t>генерации</w:t>
      </w:r>
      <w:r w:rsidRPr="00AF29BB">
        <w:rPr>
          <w:color w:val="000000" w:themeColor="text1"/>
          <w:spacing w:val="-3"/>
        </w:rPr>
        <w:t xml:space="preserve"> </w:t>
      </w:r>
      <w:r w:rsidRPr="00AF29BB">
        <w:rPr>
          <w:color w:val="000000" w:themeColor="text1"/>
          <w:spacing w:val="-1"/>
        </w:rPr>
        <w:t>подписей</w:t>
      </w:r>
    </w:p>
    <w:tbl>
      <w:tblPr>
        <w:tblW w:w="0" w:type="auto"/>
        <w:tblInd w:w="272" w:type="dxa"/>
        <w:tblLayout w:type="fixed"/>
        <w:tblCellMar>
          <w:left w:w="0" w:type="dxa"/>
          <w:right w:w="0" w:type="dxa"/>
        </w:tblCellMar>
        <w:tblLook w:val="0000" w:firstRow="0" w:lastRow="0" w:firstColumn="0" w:lastColumn="0" w:noHBand="0" w:noVBand="0"/>
      </w:tblPr>
      <w:tblGrid>
        <w:gridCol w:w="1299"/>
        <w:gridCol w:w="8217"/>
      </w:tblGrid>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b/>
                <w:bCs/>
                <w:color w:val="000000" w:themeColor="text1"/>
                <w:spacing w:val="-1"/>
                <w:sz w:val="28"/>
                <w:szCs w:val="28"/>
              </w:rPr>
              <w:t>Вариант</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b/>
                <w:bCs/>
                <w:color w:val="000000" w:themeColor="text1"/>
                <w:sz w:val="28"/>
                <w:szCs w:val="28"/>
              </w:rPr>
              <w:t>Термин</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1</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Симметричная</w:t>
            </w:r>
            <w:r w:rsidRPr="00AF29BB">
              <w:rPr>
                <w:color w:val="000000" w:themeColor="text1"/>
                <w:sz w:val="28"/>
                <w:szCs w:val="28"/>
              </w:rPr>
              <w:t xml:space="preserve"> </w:t>
            </w:r>
            <w:r w:rsidRPr="00AF29BB">
              <w:rPr>
                <w:color w:val="000000" w:themeColor="text1"/>
                <w:spacing w:val="-1"/>
                <w:sz w:val="28"/>
                <w:szCs w:val="28"/>
              </w:rPr>
              <w:t>система</w:t>
            </w:r>
            <w:r w:rsidRPr="00AF29BB">
              <w:rPr>
                <w:color w:val="000000" w:themeColor="text1"/>
                <w:sz w:val="28"/>
                <w:szCs w:val="28"/>
              </w:rPr>
              <w:t xml:space="preserve"> </w:t>
            </w:r>
            <w:r w:rsidRPr="00AF29BB">
              <w:rPr>
                <w:color w:val="000000" w:themeColor="text1"/>
                <w:spacing w:val="-1"/>
                <w:sz w:val="28"/>
                <w:szCs w:val="28"/>
              </w:rPr>
              <w:t>шифрования</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2</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Асимметричная</w:t>
            </w:r>
            <w:r w:rsidRPr="00AF29BB">
              <w:rPr>
                <w:color w:val="000000" w:themeColor="text1"/>
                <w:sz w:val="28"/>
                <w:szCs w:val="28"/>
              </w:rPr>
              <w:t xml:space="preserve"> </w:t>
            </w:r>
            <w:r w:rsidRPr="00AF29BB">
              <w:rPr>
                <w:color w:val="000000" w:themeColor="text1"/>
                <w:spacing w:val="-1"/>
                <w:sz w:val="28"/>
                <w:szCs w:val="28"/>
              </w:rPr>
              <w:t>система</w:t>
            </w:r>
            <w:r w:rsidRPr="00AF29BB">
              <w:rPr>
                <w:color w:val="000000" w:themeColor="text1"/>
                <w:sz w:val="28"/>
                <w:szCs w:val="28"/>
              </w:rPr>
              <w:t xml:space="preserve"> </w:t>
            </w:r>
            <w:r w:rsidRPr="00AF29BB">
              <w:rPr>
                <w:color w:val="000000" w:themeColor="text1"/>
                <w:spacing w:val="-1"/>
                <w:sz w:val="28"/>
                <w:szCs w:val="28"/>
              </w:rPr>
              <w:t>шифрования</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3</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5C53F6" w:rsidP="00955458">
            <w:pPr>
              <w:pStyle w:val="TableParagraph"/>
              <w:kinsoku w:val="0"/>
              <w:overflowPunct w:val="0"/>
              <w:spacing w:line="276" w:lineRule="auto"/>
              <w:ind w:left="102"/>
              <w:jc w:val="both"/>
              <w:rPr>
                <w:color w:val="000000" w:themeColor="text1"/>
                <w:sz w:val="28"/>
                <w:szCs w:val="28"/>
                <w:lang w:val="en-US"/>
              </w:rPr>
            </w:pPr>
            <w:r w:rsidRPr="00AF29BB">
              <w:rPr>
                <w:color w:val="000000" w:themeColor="text1"/>
                <w:spacing w:val="-1"/>
                <w:sz w:val="28"/>
                <w:szCs w:val="28"/>
                <w:lang w:val="en-US"/>
              </w:rPr>
              <w:t>SQLi</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lastRenderedPageBreak/>
              <w:t>4</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Криптографический</w:t>
            </w:r>
            <w:r w:rsidRPr="00AF29BB">
              <w:rPr>
                <w:color w:val="000000" w:themeColor="text1"/>
                <w:spacing w:val="-2"/>
                <w:sz w:val="28"/>
                <w:szCs w:val="28"/>
              </w:rPr>
              <w:t xml:space="preserve"> </w:t>
            </w:r>
            <w:r w:rsidRPr="00AF29BB">
              <w:rPr>
                <w:color w:val="000000" w:themeColor="text1"/>
                <w:spacing w:val="-1"/>
                <w:sz w:val="28"/>
                <w:szCs w:val="28"/>
              </w:rPr>
              <w:t>протокол</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5</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Цифровая</w:t>
            </w:r>
            <w:r w:rsidRPr="00AF29BB">
              <w:rPr>
                <w:color w:val="000000" w:themeColor="text1"/>
                <w:spacing w:val="-3"/>
                <w:sz w:val="28"/>
                <w:szCs w:val="28"/>
              </w:rPr>
              <w:t xml:space="preserve"> </w:t>
            </w:r>
            <w:r w:rsidRPr="00AF29BB">
              <w:rPr>
                <w:color w:val="000000" w:themeColor="text1"/>
                <w:spacing w:val="-1"/>
                <w:sz w:val="28"/>
                <w:szCs w:val="28"/>
              </w:rPr>
              <w:t>подпись</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6</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Хэш</w:t>
            </w:r>
            <w:r w:rsidR="00F51C33">
              <w:rPr>
                <w:color w:val="000000" w:themeColor="text1"/>
                <w:spacing w:val="-1"/>
                <w:sz w:val="28"/>
                <w:szCs w:val="28"/>
              </w:rPr>
              <w:t>-функция</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7</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 xml:space="preserve">Криптостойкость </w:t>
            </w:r>
            <w:r w:rsidRPr="00AF29BB">
              <w:rPr>
                <w:color w:val="000000" w:themeColor="text1"/>
                <w:spacing w:val="-2"/>
                <w:sz w:val="28"/>
                <w:szCs w:val="28"/>
              </w:rPr>
              <w:t>шифра</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8</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Brute-force</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z w:val="28"/>
                <w:szCs w:val="28"/>
              </w:rPr>
              <w:t>9</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5C53F6" w:rsidP="00955458">
            <w:pPr>
              <w:pStyle w:val="TableParagraph"/>
              <w:kinsoku w:val="0"/>
              <w:overflowPunct w:val="0"/>
              <w:spacing w:line="276" w:lineRule="auto"/>
              <w:ind w:left="102"/>
              <w:jc w:val="both"/>
              <w:rPr>
                <w:color w:val="000000" w:themeColor="text1"/>
                <w:sz w:val="28"/>
                <w:szCs w:val="28"/>
                <w:lang w:val="en-US"/>
              </w:rPr>
            </w:pPr>
            <w:r w:rsidRPr="00AF29BB">
              <w:rPr>
                <w:color w:val="000000" w:themeColor="text1"/>
                <w:spacing w:val="-1"/>
                <w:sz w:val="28"/>
                <w:szCs w:val="28"/>
                <w:lang w:val="en-US"/>
              </w:rPr>
              <w:t>XSS</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10</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6D4362"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Гаммирование</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11</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Криптоанализ</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before="1" w:line="276" w:lineRule="auto"/>
              <w:ind w:left="102"/>
              <w:jc w:val="both"/>
              <w:rPr>
                <w:color w:val="000000" w:themeColor="text1"/>
                <w:sz w:val="28"/>
                <w:szCs w:val="28"/>
              </w:rPr>
            </w:pPr>
            <w:r w:rsidRPr="00AF29BB">
              <w:rPr>
                <w:color w:val="000000" w:themeColor="text1"/>
                <w:spacing w:val="1"/>
                <w:sz w:val="28"/>
                <w:szCs w:val="28"/>
              </w:rPr>
              <w:t>12</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before="1" w:line="276" w:lineRule="auto"/>
              <w:ind w:left="102"/>
              <w:jc w:val="both"/>
              <w:rPr>
                <w:color w:val="000000" w:themeColor="text1"/>
                <w:sz w:val="28"/>
                <w:szCs w:val="28"/>
              </w:rPr>
            </w:pPr>
            <w:r w:rsidRPr="00AF29BB">
              <w:rPr>
                <w:color w:val="000000" w:themeColor="text1"/>
                <w:spacing w:val="-1"/>
                <w:sz w:val="28"/>
                <w:szCs w:val="28"/>
              </w:rPr>
              <w:t>Side</w:t>
            </w:r>
            <w:r w:rsidRPr="00AF29BB">
              <w:rPr>
                <w:color w:val="000000" w:themeColor="text1"/>
                <w:sz w:val="28"/>
                <w:szCs w:val="28"/>
              </w:rPr>
              <w:t xml:space="preserve"> </w:t>
            </w:r>
            <w:r w:rsidRPr="00AF29BB">
              <w:rPr>
                <w:color w:val="000000" w:themeColor="text1"/>
                <w:spacing w:val="-2"/>
                <w:sz w:val="28"/>
                <w:szCs w:val="28"/>
              </w:rPr>
              <w:t>channel</w:t>
            </w:r>
            <w:r w:rsidRPr="00AF29BB">
              <w:rPr>
                <w:color w:val="000000" w:themeColor="text1"/>
                <w:spacing w:val="1"/>
                <w:sz w:val="28"/>
                <w:szCs w:val="28"/>
              </w:rPr>
              <w:t xml:space="preserve"> </w:t>
            </w:r>
            <w:r w:rsidRPr="00AF29BB">
              <w:rPr>
                <w:color w:val="000000" w:themeColor="text1"/>
                <w:spacing w:val="-1"/>
                <w:sz w:val="28"/>
                <w:szCs w:val="28"/>
              </w:rPr>
              <w:t>attack</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13</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Ключ</w:t>
            </w:r>
            <w:r w:rsidR="005C53F6" w:rsidRPr="00AF29BB">
              <w:rPr>
                <w:color w:val="000000" w:themeColor="text1"/>
                <w:spacing w:val="-1"/>
                <w:sz w:val="28"/>
                <w:szCs w:val="28"/>
              </w:rPr>
              <w:t>и шифрования</w:t>
            </w:r>
          </w:p>
        </w:tc>
      </w:tr>
      <w:tr w:rsidR="00AF29BB" w:rsidRPr="00AF29BB" w:rsidTr="005949AC">
        <w:trPr>
          <w:trHeight w:hRule="exact" w:val="332"/>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14</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Блочный</w:t>
            </w:r>
            <w:r w:rsidRPr="00AF29BB">
              <w:rPr>
                <w:color w:val="000000" w:themeColor="text1"/>
                <w:sz w:val="28"/>
                <w:szCs w:val="28"/>
              </w:rPr>
              <w:t xml:space="preserve"> </w:t>
            </w:r>
            <w:r w:rsidRPr="00AF29BB">
              <w:rPr>
                <w:color w:val="000000" w:themeColor="text1"/>
                <w:spacing w:val="-2"/>
                <w:sz w:val="28"/>
                <w:szCs w:val="28"/>
              </w:rPr>
              <w:t>шифр</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before="1" w:line="276" w:lineRule="auto"/>
              <w:ind w:left="102"/>
              <w:jc w:val="both"/>
              <w:rPr>
                <w:color w:val="000000" w:themeColor="text1"/>
                <w:sz w:val="28"/>
                <w:szCs w:val="28"/>
              </w:rPr>
            </w:pPr>
            <w:r w:rsidRPr="00AF29BB">
              <w:rPr>
                <w:color w:val="000000" w:themeColor="text1"/>
                <w:spacing w:val="1"/>
                <w:sz w:val="28"/>
                <w:szCs w:val="28"/>
              </w:rPr>
              <w:t>15</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before="1" w:line="276" w:lineRule="auto"/>
              <w:ind w:left="102"/>
              <w:jc w:val="both"/>
              <w:rPr>
                <w:color w:val="000000" w:themeColor="text1"/>
                <w:sz w:val="28"/>
                <w:szCs w:val="28"/>
              </w:rPr>
            </w:pPr>
            <w:r w:rsidRPr="00AF29BB">
              <w:rPr>
                <w:color w:val="000000" w:themeColor="text1"/>
                <w:spacing w:val="-1"/>
                <w:sz w:val="28"/>
                <w:szCs w:val="28"/>
              </w:rPr>
              <w:t>Цифровой</w:t>
            </w:r>
            <w:r w:rsidRPr="00AF29BB">
              <w:rPr>
                <w:color w:val="000000" w:themeColor="text1"/>
                <w:sz w:val="28"/>
                <w:szCs w:val="28"/>
              </w:rPr>
              <w:t xml:space="preserve"> </w:t>
            </w:r>
            <w:r w:rsidRPr="00AF29BB">
              <w:rPr>
                <w:color w:val="000000" w:themeColor="text1"/>
                <w:spacing w:val="-1"/>
                <w:sz w:val="28"/>
                <w:szCs w:val="28"/>
              </w:rPr>
              <w:t>сертификат</w:t>
            </w:r>
          </w:p>
        </w:tc>
      </w:tr>
      <w:tr w:rsidR="00AF29BB" w:rsidRPr="00AF29BB" w:rsidTr="005949AC">
        <w:trPr>
          <w:trHeight w:hRule="exact" w:val="331"/>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16</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6D4362" w:rsidP="00955458">
            <w:pPr>
              <w:pStyle w:val="TableParagraph"/>
              <w:kinsoku w:val="0"/>
              <w:overflowPunct w:val="0"/>
              <w:spacing w:line="276" w:lineRule="auto"/>
              <w:ind w:left="102"/>
              <w:jc w:val="both"/>
              <w:rPr>
                <w:color w:val="000000" w:themeColor="text1"/>
                <w:sz w:val="28"/>
                <w:szCs w:val="28"/>
                <w:lang w:val="en-US"/>
              </w:rPr>
            </w:pPr>
            <w:r w:rsidRPr="00AF29BB">
              <w:rPr>
                <w:color w:val="000000" w:themeColor="text1"/>
                <w:spacing w:val="-1"/>
                <w:sz w:val="28"/>
                <w:szCs w:val="28"/>
                <w:lang w:val="en-US"/>
              </w:rPr>
              <w:t>AES</w:t>
            </w:r>
          </w:p>
        </w:tc>
      </w:tr>
      <w:tr w:rsidR="00AF29BB"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851BBE" w:rsidRPr="00AF29BB" w:rsidRDefault="00851BBE" w:rsidP="00955458">
            <w:pPr>
              <w:pStyle w:val="TableParagraph"/>
              <w:kinsoku w:val="0"/>
              <w:overflowPunct w:val="0"/>
              <w:spacing w:line="276" w:lineRule="auto"/>
              <w:ind w:left="102"/>
              <w:jc w:val="both"/>
              <w:rPr>
                <w:color w:val="000000" w:themeColor="text1"/>
                <w:sz w:val="28"/>
                <w:szCs w:val="28"/>
              </w:rPr>
            </w:pPr>
            <w:r w:rsidRPr="00AF29BB">
              <w:rPr>
                <w:color w:val="000000" w:themeColor="text1"/>
                <w:spacing w:val="1"/>
                <w:sz w:val="28"/>
                <w:szCs w:val="28"/>
              </w:rPr>
              <w:t>17</w:t>
            </w:r>
          </w:p>
        </w:tc>
        <w:tc>
          <w:tcPr>
            <w:tcW w:w="8217" w:type="dxa"/>
            <w:tcBorders>
              <w:top w:val="single" w:sz="4" w:space="0" w:color="000000"/>
              <w:left w:val="single" w:sz="4" w:space="0" w:color="000000"/>
              <w:bottom w:val="single" w:sz="4" w:space="0" w:color="000000"/>
              <w:right w:val="single" w:sz="4" w:space="0" w:color="000000"/>
            </w:tcBorders>
          </w:tcPr>
          <w:p w:rsidR="00851BBE" w:rsidRPr="00AF29BB" w:rsidRDefault="006D4362" w:rsidP="00955458">
            <w:pPr>
              <w:pStyle w:val="TableParagraph"/>
              <w:kinsoku w:val="0"/>
              <w:overflowPunct w:val="0"/>
              <w:spacing w:line="276" w:lineRule="auto"/>
              <w:ind w:left="102"/>
              <w:jc w:val="both"/>
              <w:rPr>
                <w:color w:val="000000" w:themeColor="text1"/>
                <w:sz w:val="28"/>
                <w:szCs w:val="28"/>
                <w:lang w:val="en-US"/>
              </w:rPr>
            </w:pPr>
            <w:r w:rsidRPr="00AF29BB">
              <w:rPr>
                <w:color w:val="000000" w:themeColor="text1"/>
                <w:spacing w:val="-1"/>
                <w:sz w:val="28"/>
                <w:szCs w:val="28"/>
                <w:lang w:val="en-US"/>
              </w:rPr>
              <w:t>RSA</w:t>
            </w:r>
          </w:p>
        </w:tc>
      </w:tr>
      <w:tr w:rsidR="00BF5380" w:rsidRPr="00AF29BB" w:rsidTr="005949AC">
        <w:trPr>
          <w:trHeight w:hRule="exact" w:val="334"/>
        </w:trPr>
        <w:tc>
          <w:tcPr>
            <w:tcW w:w="1299" w:type="dxa"/>
            <w:tcBorders>
              <w:top w:val="single" w:sz="4" w:space="0" w:color="000000"/>
              <w:left w:val="single" w:sz="4" w:space="0" w:color="000000"/>
              <w:bottom w:val="single" w:sz="4" w:space="0" w:color="000000"/>
              <w:right w:val="single" w:sz="4" w:space="0" w:color="000000"/>
            </w:tcBorders>
          </w:tcPr>
          <w:p w:rsidR="00BF5380" w:rsidRPr="00AF29BB" w:rsidRDefault="00BF5380" w:rsidP="00955458">
            <w:pPr>
              <w:pStyle w:val="TableParagraph"/>
              <w:kinsoku w:val="0"/>
              <w:overflowPunct w:val="0"/>
              <w:spacing w:line="276" w:lineRule="auto"/>
              <w:ind w:left="102"/>
              <w:jc w:val="both"/>
              <w:rPr>
                <w:color w:val="000000" w:themeColor="text1"/>
                <w:spacing w:val="1"/>
                <w:sz w:val="28"/>
                <w:szCs w:val="28"/>
              </w:rPr>
            </w:pPr>
            <w:r w:rsidRPr="00AF29BB">
              <w:rPr>
                <w:color w:val="000000" w:themeColor="text1"/>
                <w:spacing w:val="1"/>
                <w:sz w:val="28"/>
                <w:szCs w:val="28"/>
              </w:rPr>
              <w:t>1</w:t>
            </w:r>
            <w:r w:rsidRPr="00AF29BB">
              <w:rPr>
                <w:color w:val="000000" w:themeColor="text1"/>
                <w:spacing w:val="-1"/>
                <w:sz w:val="28"/>
                <w:szCs w:val="28"/>
              </w:rPr>
              <w:t>8</w:t>
            </w:r>
          </w:p>
        </w:tc>
        <w:tc>
          <w:tcPr>
            <w:tcW w:w="8217" w:type="dxa"/>
            <w:tcBorders>
              <w:top w:val="single" w:sz="4" w:space="0" w:color="000000"/>
              <w:left w:val="single" w:sz="4" w:space="0" w:color="000000"/>
              <w:bottom w:val="single" w:sz="4" w:space="0" w:color="000000"/>
              <w:right w:val="single" w:sz="4" w:space="0" w:color="000000"/>
            </w:tcBorders>
          </w:tcPr>
          <w:p w:rsidR="00BF5380" w:rsidRPr="00AF29BB" w:rsidRDefault="00BF5380" w:rsidP="00955458">
            <w:pPr>
              <w:pStyle w:val="TableParagraph"/>
              <w:kinsoku w:val="0"/>
              <w:overflowPunct w:val="0"/>
              <w:spacing w:line="276" w:lineRule="auto"/>
              <w:ind w:left="102"/>
              <w:jc w:val="both"/>
              <w:rPr>
                <w:color w:val="000000" w:themeColor="text1"/>
                <w:spacing w:val="-1"/>
                <w:sz w:val="28"/>
                <w:szCs w:val="28"/>
              </w:rPr>
            </w:pPr>
            <w:r w:rsidRPr="00AF29BB">
              <w:rPr>
                <w:color w:val="000000" w:themeColor="text1"/>
                <w:spacing w:val="-1"/>
                <w:sz w:val="28"/>
                <w:szCs w:val="28"/>
              </w:rPr>
              <w:t>Криптоанализ</w:t>
            </w:r>
          </w:p>
        </w:tc>
      </w:tr>
    </w:tbl>
    <w:p w:rsidR="00851BBE" w:rsidRPr="00AF29BB" w:rsidRDefault="00851BBE" w:rsidP="00955458">
      <w:pPr>
        <w:pStyle w:val="a3"/>
        <w:kinsoku w:val="0"/>
        <w:overflowPunct w:val="0"/>
        <w:spacing w:before="4" w:line="276" w:lineRule="auto"/>
        <w:ind w:left="0"/>
        <w:jc w:val="both"/>
        <w:rPr>
          <w:color w:val="000000" w:themeColor="text1"/>
        </w:rPr>
      </w:pPr>
    </w:p>
    <w:p w:rsidR="008049AB" w:rsidRPr="00060EE7" w:rsidRDefault="00F51C33" w:rsidP="005949AC">
      <w:pPr>
        <w:spacing w:line="276" w:lineRule="auto"/>
        <w:jc w:val="both"/>
        <w:rPr>
          <w:b/>
          <w:i/>
          <w:color w:val="000000" w:themeColor="text1"/>
          <w:sz w:val="28"/>
          <w:szCs w:val="28"/>
          <w:u w:val="single"/>
        </w:rPr>
      </w:pPr>
      <w:r w:rsidRPr="00060EE7">
        <w:rPr>
          <w:b/>
          <w:i/>
          <w:color w:val="000000" w:themeColor="text1"/>
          <w:sz w:val="28"/>
          <w:szCs w:val="28"/>
          <w:u w:val="single"/>
        </w:rPr>
        <w:t>Контрольные вопросы:</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Какова основная цель использован</w:t>
      </w:r>
      <w:r>
        <w:rPr>
          <w:color w:val="000000" w:themeColor="text1"/>
          <w:sz w:val="28"/>
          <w:szCs w:val="28"/>
        </w:rPr>
        <w:t>ия электронно-цифровой подписи? К</w:t>
      </w:r>
      <w:r w:rsidRPr="005949AC">
        <w:rPr>
          <w:color w:val="000000" w:themeColor="text1"/>
          <w:sz w:val="28"/>
          <w:szCs w:val="28"/>
        </w:rPr>
        <w:t>акой закон в РФ регулирует её применение?</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В чём заключается суть технологии асимметричного шифрования при создании ЭЦП?</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Что такое хэш-сумма документа, каковы её главные свойства и почему она критически важна для обеспечения целостности данных?</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Какие алгоритмы используются для вычисления хэш-функций?</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Для чего применяются методы «соли» (salt) и «перца» (pepper) при работе с хэш-функциями?</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Перечислите виды электронных подписей согласно 63-ФЗ.</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Какова принципиальная разница между хэш-функцией и контрольной суммой?</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Каким образом вычисляется простая контрольная сумма?</w:t>
      </w:r>
    </w:p>
    <w:p w:rsidR="005949AC" w:rsidRPr="005949AC" w:rsidRDefault="005949AC" w:rsidP="005949AC">
      <w:pPr>
        <w:widowControl/>
        <w:numPr>
          <w:ilvl w:val="0"/>
          <w:numId w:val="18"/>
        </w:numPr>
        <w:shd w:val="clear" w:color="auto" w:fill="FAFCFF"/>
        <w:tabs>
          <w:tab w:val="clear" w:pos="720"/>
          <w:tab w:val="num" w:pos="426"/>
        </w:tabs>
        <w:autoSpaceDE/>
        <w:autoSpaceDN/>
        <w:adjustRightInd/>
        <w:spacing w:line="276" w:lineRule="auto"/>
        <w:ind w:left="0" w:firstLine="0"/>
        <w:jc w:val="both"/>
        <w:textAlignment w:val="baseline"/>
        <w:rPr>
          <w:color w:val="000000" w:themeColor="text1"/>
          <w:sz w:val="28"/>
          <w:szCs w:val="28"/>
        </w:rPr>
      </w:pPr>
      <w:r w:rsidRPr="005949AC">
        <w:rPr>
          <w:color w:val="000000" w:themeColor="text1"/>
          <w:sz w:val="28"/>
          <w:szCs w:val="28"/>
        </w:rPr>
        <w:t>Почему алгоритмы контрольных сумм не подходят для защиты от атак злоумышленников?</w:t>
      </w:r>
      <w:bookmarkStart w:id="1" w:name="_GoBack"/>
      <w:bookmarkEnd w:id="1"/>
    </w:p>
    <w:p w:rsidR="00F51C33" w:rsidRPr="00060EE7" w:rsidRDefault="00F51C33" w:rsidP="00955458">
      <w:pPr>
        <w:spacing w:line="276" w:lineRule="auto"/>
        <w:jc w:val="both"/>
        <w:rPr>
          <w:color w:val="000000" w:themeColor="text1"/>
          <w:sz w:val="14"/>
          <w:szCs w:val="14"/>
        </w:rPr>
      </w:pPr>
    </w:p>
    <w:p w:rsidR="00F51C33" w:rsidRPr="00060EE7" w:rsidRDefault="00F51C33" w:rsidP="00955458">
      <w:pPr>
        <w:spacing w:line="276" w:lineRule="auto"/>
        <w:jc w:val="both"/>
        <w:rPr>
          <w:b/>
          <w:i/>
          <w:color w:val="000000" w:themeColor="text1"/>
          <w:sz w:val="28"/>
          <w:szCs w:val="28"/>
          <w:u w:val="single"/>
        </w:rPr>
      </w:pPr>
      <w:r w:rsidRPr="00060EE7">
        <w:rPr>
          <w:b/>
          <w:i/>
          <w:color w:val="000000" w:themeColor="text1"/>
          <w:sz w:val="28"/>
          <w:szCs w:val="28"/>
          <w:u w:val="single"/>
        </w:rPr>
        <w:t xml:space="preserve">Список литературы: </w:t>
      </w:r>
    </w:p>
    <w:p w:rsidR="00F51C33" w:rsidRPr="00060EE7" w:rsidRDefault="005949AC" w:rsidP="00060EE7">
      <w:pPr>
        <w:pStyle w:val="a5"/>
        <w:numPr>
          <w:ilvl w:val="0"/>
          <w:numId w:val="17"/>
        </w:numPr>
        <w:spacing w:line="276" w:lineRule="auto"/>
        <w:ind w:left="426"/>
        <w:jc w:val="both"/>
      </w:pPr>
      <w:r w:rsidRPr="00060EE7">
        <w:rPr>
          <w:color w:val="000000" w:themeColor="text1"/>
          <w:sz w:val="28"/>
          <w:szCs w:val="28"/>
        </w:rPr>
        <w:t>Федеральный закон от 06.04.2011 № 63-ФЗ «Об электронной подписи»</w:t>
      </w:r>
    </w:p>
    <w:p w:rsidR="005949AC" w:rsidRPr="00060EE7" w:rsidRDefault="005949AC" w:rsidP="00060EE7">
      <w:pPr>
        <w:pStyle w:val="a5"/>
        <w:numPr>
          <w:ilvl w:val="0"/>
          <w:numId w:val="17"/>
        </w:numPr>
        <w:spacing w:line="276" w:lineRule="auto"/>
        <w:ind w:left="426"/>
        <w:jc w:val="both"/>
      </w:pPr>
      <w:r w:rsidRPr="00060EE7">
        <w:rPr>
          <w:color w:val="000000" w:themeColor="text1"/>
          <w:sz w:val="28"/>
          <w:szCs w:val="28"/>
        </w:rPr>
        <w:t>Запечников С. В. Криптографические методы защиты информации: учебник для вузов. — Горячая линия-Телеком, 2021.</w:t>
      </w:r>
    </w:p>
    <w:p w:rsidR="00060EE7" w:rsidRPr="00060EE7" w:rsidRDefault="00060EE7" w:rsidP="00060EE7">
      <w:pPr>
        <w:pStyle w:val="a5"/>
        <w:numPr>
          <w:ilvl w:val="0"/>
          <w:numId w:val="17"/>
        </w:numPr>
        <w:spacing w:line="276" w:lineRule="auto"/>
        <w:ind w:left="426"/>
        <w:jc w:val="both"/>
      </w:pPr>
      <w:r w:rsidRPr="00060EE7">
        <w:rPr>
          <w:color w:val="000000" w:themeColor="text1"/>
          <w:sz w:val="28"/>
          <w:szCs w:val="28"/>
        </w:rPr>
        <w:t>Иванов М. А. Криптографические методы защиты информации в компьютерных системах и сетях. — КноРус, 2022.</w:t>
      </w:r>
    </w:p>
    <w:p w:rsidR="005949AC" w:rsidRPr="00F51C33" w:rsidRDefault="005949AC" w:rsidP="00060EE7">
      <w:pPr>
        <w:pStyle w:val="a5"/>
        <w:numPr>
          <w:ilvl w:val="0"/>
          <w:numId w:val="17"/>
        </w:numPr>
        <w:spacing w:line="276" w:lineRule="auto"/>
        <w:ind w:left="426"/>
        <w:jc w:val="both"/>
        <w:rPr>
          <w:color w:val="000000" w:themeColor="text1"/>
          <w:sz w:val="28"/>
          <w:szCs w:val="28"/>
        </w:rPr>
      </w:pPr>
      <w:r w:rsidRPr="00060EE7">
        <w:rPr>
          <w:color w:val="000000" w:themeColor="text1"/>
          <w:sz w:val="28"/>
          <w:szCs w:val="28"/>
        </w:rPr>
        <w:t>Серия статей на портале «Хабр» (habr.com).</w:t>
      </w:r>
      <w:r w:rsidR="00060EE7">
        <w:rPr>
          <w:color w:val="000000" w:themeColor="text1"/>
          <w:sz w:val="28"/>
          <w:szCs w:val="28"/>
        </w:rPr>
        <w:t xml:space="preserve"> </w:t>
      </w:r>
      <w:r w:rsidR="00060EE7" w:rsidRPr="00060EE7">
        <w:rPr>
          <w:color w:val="000000" w:themeColor="text1"/>
          <w:sz w:val="28"/>
          <w:szCs w:val="28"/>
        </w:rPr>
        <w:t>Электронный ресурс https://habr.com/ru/articles/</w:t>
      </w:r>
    </w:p>
    <w:sectPr w:rsidR="005949AC" w:rsidRPr="00F51C33" w:rsidSect="004A0138">
      <w:footerReference w:type="default" r:id="rId37"/>
      <w:pgSz w:w="11906" w:h="16838"/>
      <w:pgMar w:top="851" w:right="1134" w:bottom="851" w:left="1701" w:header="708" w:footer="54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05C3" w:rsidRDefault="00A305C3" w:rsidP="004A0138">
      <w:r>
        <w:separator/>
      </w:r>
    </w:p>
  </w:endnote>
  <w:endnote w:type="continuationSeparator" w:id="0">
    <w:p w:rsidR="00A305C3" w:rsidRDefault="00A305C3" w:rsidP="004A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4225547"/>
      <w:docPartObj>
        <w:docPartGallery w:val="Page Numbers (Bottom of Page)"/>
        <w:docPartUnique/>
      </w:docPartObj>
    </w:sdtPr>
    <w:sdtContent>
      <w:p w:rsidR="005949AC" w:rsidRDefault="005949AC">
        <w:pPr>
          <w:pStyle w:val="ac"/>
          <w:jc w:val="right"/>
        </w:pPr>
        <w:r>
          <w:fldChar w:fldCharType="begin"/>
        </w:r>
        <w:r>
          <w:instrText>PAGE   \* MERGEFORMAT</w:instrText>
        </w:r>
        <w:r>
          <w:fldChar w:fldCharType="separate"/>
        </w:r>
        <w:r w:rsidR="00060EE7">
          <w:rPr>
            <w:noProof/>
          </w:rPr>
          <w:t>20</w:t>
        </w:r>
        <w:r>
          <w:fldChar w:fldCharType="end"/>
        </w:r>
      </w:p>
    </w:sdtContent>
  </w:sdt>
  <w:p w:rsidR="005949AC" w:rsidRDefault="005949AC">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05C3" w:rsidRDefault="00A305C3" w:rsidP="004A0138">
      <w:r>
        <w:separator/>
      </w:r>
    </w:p>
  </w:footnote>
  <w:footnote w:type="continuationSeparator" w:id="0">
    <w:p w:rsidR="00A305C3" w:rsidRDefault="00A305C3" w:rsidP="004A013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decimal"/>
      <w:lvlText w:val="%1."/>
      <w:lvlJc w:val="left"/>
      <w:pPr>
        <w:ind w:left="100" w:hanging="319"/>
      </w:pPr>
      <w:rPr>
        <w:rFonts w:ascii="Times New Roman" w:hAnsi="Times New Roman" w:cs="Times New Roman"/>
        <w:b w:val="0"/>
        <w:bCs w:val="0"/>
        <w:w w:val="99"/>
        <w:sz w:val="32"/>
        <w:szCs w:val="32"/>
      </w:rPr>
    </w:lvl>
    <w:lvl w:ilvl="1">
      <w:start w:val="1"/>
      <w:numFmt w:val="decimal"/>
      <w:lvlText w:val="%2."/>
      <w:lvlJc w:val="left"/>
      <w:pPr>
        <w:ind w:left="3631" w:hanging="300"/>
      </w:pPr>
      <w:rPr>
        <w:rFonts w:ascii="Times New Roman" w:hAnsi="Times New Roman" w:cs="Times New Roman"/>
        <w:b/>
        <w:bCs/>
        <w:spacing w:val="1"/>
        <w:w w:val="99"/>
        <w:sz w:val="32"/>
        <w:szCs w:val="32"/>
      </w:rPr>
    </w:lvl>
    <w:lvl w:ilvl="2">
      <w:numFmt w:val="bullet"/>
      <w:lvlText w:val="•"/>
      <w:lvlJc w:val="left"/>
      <w:pPr>
        <w:ind w:left="4338" w:hanging="300"/>
      </w:pPr>
    </w:lvl>
    <w:lvl w:ilvl="3">
      <w:numFmt w:val="bullet"/>
      <w:lvlText w:val="•"/>
      <w:lvlJc w:val="left"/>
      <w:pPr>
        <w:ind w:left="5046" w:hanging="300"/>
      </w:pPr>
    </w:lvl>
    <w:lvl w:ilvl="4">
      <w:numFmt w:val="bullet"/>
      <w:lvlText w:val="•"/>
      <w:lvlJc w:val="left"/>
      <w:pPr>
        <w:ind w:left="5754" w:hanging="300"/>
      </w:pPr>
    </w:lvl>
    <w:lvl w:ilvl="5">
      <w:numFmt w:val="bullet"/>
      <w:lvlText w:val="•"/>
      <w:lvlJc w:val="left"/>
      <w:pPr>
        <w:ind w:left="6461" w:hanging="300"/>
      </w:pPr>
    </w:lvl>
    <w:lvl w:ilvl="6">
      <w:numFmt w:val="bullet"/>
      <w:lvlText w:val="•"/>
      <w:lvlJc w:val="left"/>
      <w:pPr>
        <w:ind w:left="7169" w:hanging="300"/>
      </w:pPr>
    </w:lvl>
    <w:lvl w:ilvl="7">
      <w:numFmt w:val="bullet"/>
      <w:lvlText w:val="•"/>
      <w:lvlJc w:val="left"/>
      <w:pPr>
        <w:ind w:left="7876" w:hanging="300"/>
      </w:pPr>
    </w:lvl>
    <w:lvl w:ilvl="8">
      <w:numFmt w:val="bullet"/>
      <w:lvlText w:val="•"/>
      <w:lvlJc w:val="left"/>
      <w:pPr>
        <w:ind w:left="8584" w:hanging="300"/>
      </w:pPr>
    </w:lvl>
  </w:abstractNum>
  <w:abstractNum w:abstractNumId="1" w15:restartNumberingAfterBreak="0">
    <w:nsid w:val="00000403"/>
    <w:multiLevelType w:val="multilevel"/>
    <w:tmpl w:val="00000886"/>
    <w:lvl w:ilvl="0">
      <w:start w:val="1"/>
      <w:numFmt w:val="decimal"/>
      <w:lvlText w:val="%1."/>
      <w:lvlJc w:val="left"/>
      <w:pPr>
        <w:ind w:left="820" w:hanging="341"/>
      </w:pPr>
      <w:rPr>
        <w:rFonts w:ascii="Times New Roman" w:hAnsi="Times New Roman" w:cs="Times New Roman"/>
        <w:b w:val="0"/>
        <w:bCs w:val="0"/>
        <w:spacing w:val="1"/>
        <w:sz w:val="28"/>
        <w:szCs w:val="28"/>
      </w:rPr>
    </w:lvl>
    <w:lvl w:ilvl="1">
      <w:numFmt w:val="bullet"/>
      <w:lvlText w:val="•"/>
      <w:lvlJc w:val="left"/>
      <w:pPr>
        <w:ind w:left="1746" w:hanging="341"/>
      </w:pPr>
    </w:lvl>
    <w:lvl w:ilvl="2">
      <w:numFmt w:val="bullet"/>
      <w:lvlText w:val="•"/>
      <w:lvlJc w:val="left"/>
      <w:pPr>
        <w:ind w:left="2672" w:hanging="341"/>
      </w:pPr>
    </w:lvl>
    <w:lvl w:ilvl="3">
      <w:numFmt w:val="bullet"/>
      <w:lvlText w:val="•"/>
      <w:lvlJc w:val="left"/>
      <w:pPr>
        <w:ind w:left="3598" w:hanging="341"/>
      </w:pPr>
    </w:lvl>
    <w:lvl w:ilvl="4">
      <w:numFmt w:val="bullet"/>
      <w:lvlText w:val="•"/>
      <w:lvlJc w:val="left"/>
      <w:pPr>
        <w:ind w:left="4523" w:hanging="341"/>
      </w:pPr>
    </w:lvl>
    <w:lvl w:ilvl="5">
      <w:numFmt w:val="bullet"/>
      <w:lvlText w:val="•"/>
      <w:lvlJc w:val="left"/>
      <w:pPr>
        <w:ind w:left="5449" w:hanging="341"/>
      </w:pPr>
    </w:lvl>
    <w:lvl w:ilvl="6">
      <w:numFmt w:val="bullet"/>
      <w:lvlText w:val="•"/>
      <w:lvlJc w:val="left"/>
      <w:pPr>
        <w:ind w:left="6375" w:hanging="341"/>
      </w:pPr>
    </w:lvl>
    <w:lvl w:ilvl="7">
      <w:numFmt w:val="bullet"/>
      <w:lvlText w:val="•"/>
      <w:lvlJc w:val="left"/>
      <w:pPr>
        <w:ind w:left="7301" w:hanging="341"/>
      </w:pPr>
    </w:lvl>
    <w:lvl w:ilvl="8">
      <w:numFmt w:val="bullet"/>
      <w:lvlText w:val="•"/>
      <w:lvlJc w:val="left"/>
      <w:pPr>
        <w:ind w:left="8227" w:hanging="341"/>
      </w:pPr>
    </w:lvl>
  </w:abstractNum>
  <w:abstractNum w:abstractNumId="2" w15:restartNumberingAfterBreak="0">
    <w:nsid w:val="00000404"/>
    <w:multiLevelType w:val="multilevel"/>
    <w:tmpl w:val="00000887"/>
    <w:lvl w:ilvl="0">
      <w:start w:val="1"/>
      <w:numFmt w:val="decimal"/>
      <w:lvlText w:val="%1."/>
      <w:lvlJc w:val="left"/>
      <w:pPr>
        <w:ind w:left="480" w:hanging="341"/>
      </w:pPr>
      <w:rPr>
        <w:rFonts w:ascii="Times New Roman" w:hAnsi="Times New Roman" w:cs="Times New Roman"/>
        <w:b w:val="0"/>
        <w:bCs w:val="0"/>
        <w:spacing w:val="1"/>
        <w:sz w:val="28"/>
        <w:szCs w:val="28"/>
      </w:rPr>
    </w:lvl>
    <w:lvl w:ilvl="1">
      <w:numFmt w:val="bullet"/>
      <w:lvlText w:val=""/>
      <w:lvlJc w:val="left"/>
      <w:pPr>
        <w:ind w:left="1180" w:hanging="320"/>
      </w:pPr>
      <w:rPr>
        <w:rFonts w:ascii="Symbol" w:hAnsi="Symbol" w:cs="Symbol"/>
        <w:b w:val="0"/>
        <w:bCs w:val="0"/>
        <w:sz w:val="28"/>
        <w:szCs w:val="28"/>
      </w:rPr>
    </w:lvl>
    <w:lvl w:ilvl="2">
      <w:numFmt w:val="bullet"/>
      <w:lvlText w:val="•"/>
      <w:lvlJc w:val="left"/>
      <w:pPr>
        <w:ind w:left="1180" w:hanging="320"/>
      </w:pPr>
    </w:lvl>
    <w:lvl w:ilvl="3">
      <w:numFmt w:val="bullet"/>
      <w:lvlText w:val="•"/>
      <w:lvlJc w:val="left"/>
      <w:pPr>
        <w:ind w:left="2247" w:hanging="320"/>
      </w:pPr>
    </w:lvl>
    <w:lvl w:ilvl="4">
      <w:numFmt w:val="bullet"/>
      <w:lvlText w:val="•"/>
      <w:lvlJc w:val="left"/>
      <w:pPr>
        <w:ind w:left="3315" w:hanging="320"/>
      </w:pPr>
    </w:lvl>
    <w:lvl w:ilvl="5">
      <w:numFmt w:val="bullet"/>
      <w:lvlText w:val="•"/>
      <w:lvlJc w:val="left"/>
      <w:pPr>
        <w:ind w:left="4382" w:hanging="320"/>
      </w:pPr>
    </w:lvl>
    <w:lvl w:ilvl="6">
      <w:numFmt w:val="bullet"/>
      <w:lvlText w:val="•"/>
      <w:lvlJc w:val="left"/>
      <w:pPr>
        <w:ind w:left="5449" w:hanging="320"/>
      </w:pPr>
    </w:lvl>
    <w:lvl w:ilvl="7">
      <w:numFmt w:val="bullet"/>
      <w:lvlText w:val="•"/>
      <w:lvlJc w:val="left"/>
      <w:pPr>
        <w:ind w:left="6517" w:hanging="320"/>
      </w:pPr>
    </w:lvl>
    <w:lvl w:ilvl="8">
      <w:numFmt w:val="bullet"/>
      <w:lvlText w:val="•"/>
      <w:lvlJc w:val="left"/>
      <w:pPr>
        <w:ind w:left="7584" w:hanging="320"/>
      </w:pPr>
    </w:lvl>
  </w:abstractNum>
  <w:abstractNum w:abstractNumId="3" w15:restartNumberingAfterBreak="0">
    <w:nsid w:val="00000405"/>
    <w:multiLevelType w:val="multilevel"/>
    <w:tmpl w:val="00000888"/>
    <w:lvl w:ilvl="0">
      <w:start w:val="1"/>
      <w:numFmt w:val="decimal"/>
      <w:lvlText w:val="%1."/>
      <w:lvlJc w:val="left"/>
      <w:pPr>
        <w:ind w:left="820" w:hanging="341"/>
      </w:pPr>
      <w:rPr>
        <w:rFonts w:ascii="Times New Roman" w:hAnsi="Times New Roman" w:cs="Times New Roman"/>
        <w:b w:val="0"/>
        <w:bCs w:val="0"/>
        <w:spacing w:val="1"/>
        <w:sz w:val="28"/>
        <w:szCs w:val="28"/>
      </w:rPr>
    </w:lvl>
    <w:lvl w:ilvl="1">
      <w:start w:val="1"/>
      <w:numFmt w:val="decimal"/>
      <w:lvlText w:val="%2."/>
      <w:lvlJc w:val="left"/>
      <w:pPr>
        <w:ind w:left="952" w:hanging="274"/>
      </w:pPr>
      <w:rPr>
        <w:rFonts w:ascii="Times New Roman" w:hAnsi="Times New Roman" w:cs="Times New Roman"/>
        <w:b w:val="0"/>
        <w:bCs w:val="0"/>
        <w:spacing w:val="1"/>
        <w:sz w:val="28"/>
        <w:szCs w:val="28"/>
      </w:rPr>
    </w:lvl>
    <w:lvl w:ilvl="2">
      <w:numFmt w:val="bullet"/>
      <w:lvlText w:val=""/>
      <w:lvlJc w:val="left"/>
      <w:pPr>
        <w:ind w:left="1540" w:hanging="320"/>
      </w:pPr>
      <w:rPr>
        <w:rFonts w:ascii="Symbol" w:hAnsi="Symbol" w:cs="Symbol"/>
        <w:b w:val="0"/>
        <w:bCs w:val="0"/>
        <w:sz w:val="28"/>
        <w:szCs w:val="28"/>
      </w:rPr>
    </w:lvl>
    <w:lvl w:ilvl="3">
      <w:numFmt w:val="bullet"/>
      <w:lvlText w:val="•"/>
      <w:lvlJc w:val="left"/>
      <w:pPr>
        <w:ind w:left="1540" w:hanging="320"/>
      </w:pPr>
    </w:lvl>
    <w:lvl w:ilvl="4">
      <w:numFmt w:val="bullet"/>
      <w:lvlText w:val="•"/>
      <w:lvlJc w:val="left"/>
      <w:pPr>
        <w:ind w:left="2760" w:hanging="320"/>
      </w:pPr>
    </w:lvl>
    <w:lvl w:ilvl="5">
      <w:numFmt w:val="bullet"/>
      <w:lvlText w:val="•"/>
      <w:lvlJc w:val="left"/>
      <w:pPr>
        <w:ind w:left="3980" w:hanging="320"/>
      </w:pPr>
    </w:lvl>
    <w:lvl w:ilvl="6">
      <w:numFmt w:val="bullet"/>
      <w:lvlText w:val="•"/>
      <w:lvlJc w:val="left"/>
      <w:pPr>
        <w:ind w:left="5199" w:hanging="320"/>
      </w:pPr>
    </w:lvl>
    <w:lvl w:ilvl="7">
      <w:numFmt w:val="bullet"/>
      <w:lvlText w:val="•"/>
      <w:lvlJc w:val="left"/>
      <w:pPr>
        <w:ind w:left="6419" w:hanging="320"/>
      </w:pPr>
    </w:lvl>
    <w:lvl w:ilvl="8">
      <w:numFmt w:val="bullet"/>
      <w:lvlText w:val="•"/>
      <w:lvlJc w:val="left"/>
      <w:pPr>
        <w:ind w:left="7639" w:hanging="320"/>
      </w:pPr>
    </w:lvl>
  </w:abstractNum>
  <w:abstractNum w:abstractNumId="4" w15:restartNumberingAfterBreak="0">
    <w:nsid w:val="00000406"/>
    <w:multiLevelType w:val="multilevel"/>
    <w:tmpl w:val="00000889"/>
    <w:lvl w:ilvl="0">
      <w:numFmt w:val="bullet"/>
      <w:lvlText w:val=""/>
      <w:lvlJc w:val="left"/>
      <w:pPr>
        <w:ind w:left="820" w:hanging="320"/>
      </w:pPr>
      <w:rPr>
        <w:rFonts w:ascii="Symbol" w:hAnsi="Symbol" w:cs="Symbol"/>
        <w:b w:val="0"/>
        <w:bCs w:val="0"/>
        <w:sz w:val="28"/>
        <w:szCs w:val="28"/>
      </w:rPr>
    </w:lvl>
    <w:lvl w:ilvl="1">
      <w:numFmt w:val="bullet"/>
      <w:lvlText w:val=""/>
      <w:lvlJc w:val="left"/>
      <w:pPr>
        <w:ind w:left="808" w:hanging="274"/>
      </w:pPr>
      <w:rPr>
        <w:rFonts w:ascii="Symbol" w:hAnsi="Symbol" w:cs="Symbol"/>
        <w:b w:val="0"/>
        <w:bCs w:val="0"/>
        <w:sz w:val="28"/>
        <w:szCs w:val="28"/>
      </w:rPr>
    </w:lvl>
    <w:lvl w:ilvl="2">
      <w:numFmt w:val="bullet"/>
      <w:lvlText w:val="•"/>
      <w:lvlJc w:val="left"/>
      <w:pPr>
        <w:ind w:left="952" w:hanging="274"/>
      </w:pPr>
    </w:lvl>
    <w:lvl w:ilvl="3">
      <w:numFmt w:val="bullet"/>
      <w:lvlText w:val="•"/>
      <w:lvlJc w:val="left"/>
      <w:pPr>
        <w:ind w:left="2003" w:hanging="274"/>
      </w:pPr>
    </w:lvl>
    <w:lvl w:ilvl="4">
      <w:numFmt w:val="bullet"/>
      <w:lvlText w:val="•"/>
      <w:lvlJc w:val="left"/>
      <w:pPr>
        <w:ind w:left="3054" w:hanging="274"/>
      </w:pPr>
    </w:lvl>
    <w:lvl w:ilvl="5">
      <w:numFmt w:val="bullet"/>
      <w:lvlText w:val="•"/>
      <w:lvlJc w:val="left"/>
      <w:pPr>
        <w:ind w:left="4105" w:hanging="274"/>
      </w:pPr>
    </w:lvl>
    <w:lvl w:ilvl="6">
      <w:numFmt w:val="bullet"/>
      <w:lvlText w:val="•"/>
      <w:lvlJc w:val="left"/>
      <w:pPr>
        <w:ind w:left="5155" w:hanging="274"/>
      </w:pPr>
    </w:lvl>
    <w:lvl w:ilvl="7">
      <w:numFmt w:val="bullet"/>
      <w:lvlText w:val="•"/>
      <w:lvlJc w:val="left"/>
      <w:pPr>
        <w:ind w:left="6206" w:hanging="274"/>
      </w:pPr>
    </w:lvl>
    <w:lvl w:ilvl="8">
      <w:numFmt w:val="bullet"/>
      <w:lvlText w:val="•"/>
      <w:lvlJc w:val="left"/>
      <w:pPr>
        <w:ind w:left="7257" w:hanging="274"/>
      </w:pPr>
    </w:lvl>
  </w:abstractNum>
  <w:abstractNum w:abstractNumId="5" w15:restartNumberingAfterBreak="0">
    <w:nsid w:val="00000407"/>
    <w:multiLevelType w:val="multilevel"/>
    <w:tmpl w:val="0000088A"/>
    <w:lvl w:ilvl="0">
      <w:start w:val="1"/>
      <w:numFmt w:val="decimal"/>
      <w:lvlText w:val="%1."/>
      <w:lvlJc w:val="left"/>
      <w:pPr>
        <w:ind w:left="820" w:hanging="341"/>
      </w:pPr>
      <w:rPr>
        <w:rFonts w:ascii="Times New Roman" w:hAnsi="Times New Roman" w:cs="Times New Roman"/>
        <w:b w:val="0"/>
        <w:bCs w:val="0"/>
        <w:spacing w:val="1"/>
        <w:sz w:val="28"/>
        <w:szCs w:val="28"/>
      </w:rPr>
    </w:lvl>
    <w:lvl w:ilvl="1">
      <w:start w:val="1"/>
      <w:numFmt w:val="decimal"/>
      <w:lvlText w:val="%2."/>
      <w:lvlJc w:val="left"/>
      <w:pPr>
        <w:ind w:left="952" w:hanging="274"/>
      </w:pPr>
      <w:rPr>
        <w:rFonts w:ascii="Times New Roman" w:hAnsi="Times New Roman" w:cs="Times New Roman"/>
        <w:b w:val="0"/>
        <w:bCs w:val="0"/>
        <w:spacing w:val="1"/>
        <w:sz w:val="28"/>
        <w:szCs w:val="28"/>
      </w:rPr>
    </w:lvl>
    <w:lvl w:ilvl="2">
      <w:numFmt w:val="bullet"/>
      <w:lvlText w:val=""/>
      <w:lvlJc w:val="left"/>
      <w:pPr>
        <w:ind w:left="1499" w:hanging="332"/>
      </w:pPr>
      <w:rPr>
        <w:rFonts w:ascii="Symbol" w:hAnsi="Symbol" w:cs="Symbol"/>
        <w:b w:val="0"/>
        <w:bCs w:val="0"/>
        <w:sz w:val="28"/>
        <w:szCs w:val="28"/>
      </w:rPr>
    </w:lvl>
    <w:lvl w:ilvl="3">
      <w:numFmt w:val="bullet"/>
      <w:lvlText w:val="•"/>
      <w:lvlJc w:val="left"/>
      <w:pPr>
        <w:ind w:left="1540" w:hanging="332"/>
      </w:pPr>
    </w:lvl>
    <w:lvl w:ilvl="4">
      <w:numFmt w:val="bullet"/>
      <w:lvlText w:val="•"/>
      <w:lvlJc w:val="left"/>
      <w:pPr>
        <w:ind w:left="2760" w:hanging="332"/>
      </w:pPr>
    </w:lvl>
    <w:lvl w:ilvl="5">
      <w:numFmt w:val="bullet"/>
      <w:lvlText w:val="•"/>
      <w:lvlJc w:val="left"/>
      <w:pPr>
        <w:ind w:left="3980" w:hanging="332"/>
      </w:pPr>
    </w:lvl>
    <w:lvl w:ilvl="6">
      <w:numFmt w:val="bullet"/>
      <w:lvlText w:val="•"/>
      <w:lvlJc w:val="left"/>
      <w:pPr>
        <w:ind w:left="5199" w:hanging="332"/>
      </w:pPr>
    </w:lvl>
    <w:lvl w:ilvl="7">
      <w:numFmt w:val="bullet"/>
      <w:lvlText w:val="•"/>
      <w:lvlJc w:val="left"/>
      <w:pPr>
        <w:ind w:left="6419" w:hanging="332"/>
      </w:pPr>
    </w:lvl>
    <w:lvl w:ilvl="8">
      <w:numFmt w:val="bullet"/>
      <w:lvlText w:val="•"/>
      <w:lvlJc w:val="left"/>
      <w:pPr>
        <w:ind w:left="7639" w:hanging="332"/>
      </w:pPr>
    </w:lvl>
  </w:abstractNum>
  <w:abstractNum w:abstractNumId="6" w15:restartNumberingAfterBreak="0">
    <w:nsid w:val="00000408"/>
    <w:multiLevelType w:val="multilevel"/>
    <w:tmpl w:val="0000088B"/>
    <w:lvl w:ilvl="0">
      <w:start w:val="1"/>
      <w:numFmt w:val="decimal"/>
      <w:lvlText w:val="%1."/>
      <w:lvlJc w:val="left"/>
      <w:pPr>
        <w:ind w:left="820" w:hanging="341"/>
      </w:pPr>
      <w:rPr>
        <w:rFonts w:ascii="Times New Roman" w:hAnsi="Times New Roman" w:cs="Times New Roman"/>
        <w:b w:val="0"/>
        <w:bCs w:val="0"/>
        <w:spacing w:val="1"/>
        <w:sz w:val="28"/>
        <w:szCs w:val="28"/>
      </w:rPr>
    </w:lvl>
    <w:lvl w:ilvl="1">
      <w:start w:val="1"/>
      <w:numFmt w:val="decimal"/>
      <w:lvlText w:val="%2."/>
      <w:lvlJc w:val="left"/>
      <w:pPr>
        <w:ind w:left="952" w:hanging="274"/>
      </w:pPr>
      <w:rPr>
        <w:rFonts w:ascii="Times New Roman" w:hAnsi="Times New Roman" w:cs="Times New Roman"/>
        <w:b w:val="0"/>
        <w:bCs w:val="0"/>
        <w:spacing w:val="1"/>
        <w:sz w:val="28"/>
        <w:szCs w:val="28"/>
      </w:rPr>
    </w:lvl>
    <w:lvl w:ilvl="2">
      <w:numFmt w:val="bullet"/>
      <w:lvlText w:val=""/>
      <w:lvlJc w:val="left"/>
      <w:pPr>
        <w:ind w:left="1180" w:hanging="320"/>
      </w:pPr>
      <w:rPr>
        <w:rFonts w:ascii="Symbol" w:hAnsi="Symbol" w:cs="Symbol"/>
        <w:b w:val="0"/>
        <w:bCs w:val="0"/>
        <w:sz w:val="28"/>
        <w:szCs w:val="28"/>
      </w:rPr>
    </w:lvl>
    <w:lvl w:ilvl="3">
      <w:numFmt w:val="bullet"/>
      <w:lvlText w:val="▪"/>
      <w:lvlJc w:val="left"/>
      <w:pPr>
        <w:ind w:left="1900" w:hanging="300"/>
      </w:pPr>
      <w:rPr>
        <w:rFonts w:ascii="Microsoft Sans Serif" w:hAnsi="Microsoft Sans Serif" w:cs="Microsoft Sans Serif"/>
        <w:b w:val="0"/>
        <w:bCs w:val="0"/>
        <w:w w:val="129"/>
        <w:sz w:val="28"/>
        <w:szCs w:val="28"/>
      </w:rPr>
    </w:lvl>
    <w:lvl w:ilvl="4">
      <w:numFmt w:val="bullet"/>
      <w:lvlText w:val="•"/>
      <w:lvlJc w:val="left"/>
      <w:pPr>
        <w:ind w:left="3017" w:hanging="300"/>
      </w:pPr>
    </w:lvl>
    <w:lvl w:ilvl="5">
      <w:numFmt w:val="bullet"/>
      <w:lvlText w:val="•"/>
      <w:lvlJc w:val="left"/>
      <w:pPr>
        <w:ind w:left="4134" w:hanging="300"/>
      </w:pPr>
    </w:lvl>
    <w:lvl w:ilvl="6">
      <w:numFmt w:val="bullet"/>
      <w:lvlText w:val="•"/>
      <w:lvlJc w:val="left"/>
      <w:pPr>
        <w:ind w:left="5251" w:hanging="300"/>
      </w:pPr>
    </w:lvl>
    <w:lvl w:ilvl="7">
      <w:numFmt w:val="bullet"/>
      <w:lvlText w:val="•"/>
      <w:lvlJc w:val="left"/>
      <w:pPr>
        <w:ind w:left="6368" w:hanging="300"/>
      </w:pPr>
    </w:lvl>
    <w:lvl w:ilvl="8">
      <w:numFmt w:val="bullet"/>
      <w:lvlText w:val="•"/>
      <w:lvlJc w:val="left"/>
      <w:pPr>
        <w:ind w:left="7485" w:hanging="300"/>
      </w:pPr>
    </w:lvl>
  </w:abstractNum>
  <w:abstractNum w:abstractNumId="7" w15:restartNumberingAfterBreak="0">
    <w:nsid w:val="00000409"/>
    <w:multiLevelType w:val="multilevel"/>
    <w:tmpl w:val="0000088C"/>
    <w:lvl w:ilvl="0">
      <w:start w:val="1"/>
      <w:numFmt w:val="decimal"/>
      <w:lvlText w:val="%1."/>
      <w:lvlJc w:val="left"/>
      <w:pPr>
        <w:ind w:left="820" w:hanging="341"/>
      </w:pPr>
      <w:rPr>
        <w:rFonts w:ascii="Times New Roman" w:hAnsi="Times New Roman" w:cs="Times New Roman"/>
        <w:b w:val="0"/>
        <w:bCs w:val="0"/>
        <w:spacing w:val="1"/>
        <w:sz w:val="28"/>
        <w:szCs w:val="28"/>
      </w:rPr>
    </w:lvl>
    <w:lvl w:ilvl="1">
      <w:numFmt w:val="bullet"/>
      <w:lvlText w:val="•"/>
      <w:lvlJc w:val="left"/>
      <w:pPr>
        <w:ind w:left="1746" w:hanging="341"/>
      </w:pPr>
    </w:lvl>
    <w:lvl w:ilvl="2">
      <w:numFmt w:val="bullet"/>
      <w:lvlText w:val="•"/>
      <w:lvlJc w:val="left"/>
      <w:pPr>
        <w:ind w:left="2672" w:hanging="341"/>
      </w:pPr>
    </w:lvl>
    <w:lvl w:ilvl="3">
      <w:numFmt w:val="bullet"/>
      <w:lvlText w:val="•"/>
      <w:lvlJc w:val="left"/>
      <w:pPr>
        <w:ind w:left="3598" w:hanging="341"/>
      </w:pPr>
    </w:lvl>
    <w:lvl w:ilvl="4">
      <w:numFmt w:val="bullet"/>
      <w:lvlText w:val="•"/>
      <w:lvlJc w:val="left"/>
      <w:pPr>
        <w:ind w:left="4523" w:hanging="341"/>
      </w:pPr>
    </w:lvl>
    <w:lvl w:ilvl="5">
      <w:numFmt w:val="bullet"/>
      <w:lvlText w:val="•"/>
      <w:lvlJc w:val="left"/>
      <w:pPr>
        <w:ind w:left="5449" w:hanging="341"/>
      </w:pPr>
    </w:lvl>
    <w:lvl w:ilvl="6">
      <w:numFmt w:val="bullet"/>
      <w:lvlText w:val="•"/>
      <w:lvlJc w:val="left"/>
      <w:pPr>
        <w:ind w:left="6375" w:hanging="341"/>
      </w:pPr>
    </w:lvl>
    <w:lvl w:ilvl="7">
      <w:numFmt w:val="bullet"/>
      <w:lvlText w:val="•"/>
      <w:lvlJc w:val="left"/>
      <w:pPr>
        <w:ind w:left="7301" w:hanging="341"/>
      </w:pPr>
    </w:lvl>
    <w:lvl w:ilvl="8">
      <w:numFmt w:val="bullet"/>
      <w:lvlText w:val="•"/>
      <w:lvlJc w:val="left"/>
      <w:pPr>
        <w:ind w:left="8227" w:hanging="341"/>
      </w:pPr>
    </w:lvl>
  </w:abstractNum>
  <w:abstractNum w:abstractNumId="8" w15:restartNumberingAfterBreak="0">
    <w:nsid w:val="0000040A"/>
    <w:multiLevelType w:val="multilevel"/>
    <w:tmpl w:val="0000088D"/>
    <w:lvl w:ilvl="0">
      <w:start w:val="4"/>
      <w:numFmt w:val="decimal"/>
      <w:lvlText w:val="%1."/>
      <w:lvlJc w:val="left"/>
      <w:pPr>
        <w:ind w:left="820" w:hanging="341"/>
      </w:pPr>
      <w:rPr>
        <w:rFonts w:ascii="Times New Roman" w:hAnsi="Times New Roman" w:cs="Times New Roman"/>
        <w:b w:val="0"/>
        <w:bCs w:val="0"/>
        <w:spacing w:val="1"/>
        <w:sz w:val="28"/>
        <w:szCs w:val="28"/>
      </w:rPr>
    </w:lvl>
    <w:lvl w:ilvl="1">
      <w:numFmt w:val="bullet"/>
      <w:lvlText w:val="•"/>
      <w:lvlJc w:val="left"/>
      <w:pPr>
        <w:ind w:left="2138" w:hanging="341"/>
      </w:pPr>
    </w:lvl>
    <w:lvl w:ilvl="2">
      <w:numFmt w:val="bullet"/>
      <w:lvlText w:val="•"/>
      <w:lvlJc w:val="left"/>
      <w:pPr>
        <w:ind w:left="3020" w:hanging="341"/>
      </w:pPr>
    </w:lvl>
    <w:lvl w:ilvl="3">
      <w:numFmt w:val="bullet"/>
      <w:lvlText w:val="•"/>
      <w:lvlJc w:val="left"/>
      <w:pPr>
        <w:ind w:left="3902" w:hanging="341"/>
      </w:pPr>
    </w:lvl>
    <w:lvl w:ilvl="4">
      <w:numFmt w:val="bullet"/>
      <w:lvlText w:val="•"/>
      <w:lvlJc w:val="left"/>
      <w:pPr>
        <w:ind w:left="4785" w:hanging="341"/>
      </w:pPr>
    </w:lvl>
    <w:lvl w:ilvl="5">
      <w:numFmt w:val="bullet"/>
      <w:lvlText w:val="•"/>
      <w:lvlJc w:val="left"/>
      <w:pPr>
        <w:ind w:left="5667" w:hanging="341"/>
      </w:pPr>
    </w:lvl>
    <w:lvl w:ilvl="6">
      <w:numFmt w:val="bullet"/>
      <w:lvlText w:val="•"/>
      <w:lvlJc w:val="left"/>
      <w:pPr>
        <w:ind w:left="6549" w:hanging="341"/>
      </w:pPr>
    </w:lvl>
    <w:lvl w:ilvl="7">
      <w:numFmt w:val="bullet"/>
      <w:lvlText w:val="•"/>
      <w:lvlJc w:val="left"/>
      <w:pPr>
        <w:ind w:left="7432" w:hanging="341"/>
      </w:pPr>
    </w:lvl>
    <w:lvl w:ilvl="8">
      <w:numFmt w:val="bullet"/>
      <w:lvlText w:val="•"/>
      <w:lvlJc w:val="left"/>
      <w:pPr>
        <w:ind w:left="8314" w:hanging="341"/>
      </w:pPr>
    </w:lvl>
  </w:abstractNum>
  <w:abstractNum w:abstractNumId="9" w15:restartNumberingAfterBreak="0">
    <w:nsid w:val="0000040B"/>
    <w:multiLevelType w:val="multilevel"/>
    <w:tmpl w:val="0000088E"/>
    <w:lvl w:ilvl="0">
      <w:start w:val="1"/>
      <w:numFmt w:val="decimal"/>
      <w:lvlText w:val="%1."/>
      <w:lvlJc w:val="left"/>
      <w:pPr>
        <w:ind w:left="820" w:hanging="341"/>
      </w:pPr>
      <w:rPr>
        <w:rFonts w:ascii="Times New Roman" w:hAnsi="Times New Roman" w:cs="Times New Roman"/>
        <w:b w:val="0"/>
        <w:bCs w:val="0"/>
        <w:spacing w:val="1"/>
        <w:sz w:val="28"/>
        <w:szCs w:val="28"/>
      </w:rPr>
    </w:lvl>
    <w:lvl w:ilvl="1">
      <w:numFmt w:val="bullet"/>
      <w:lvlText w:val=""/>
      <w:lvlJc w:val="left"/>
      <w:pPr>
        <w:ind w:left="1180" w:hanging="320"/>
      </w:pPr>
      <w:rPr>
        <w:rFonts w:ascii="Symbol" w:hAnsi="Symbol" w:cs="Symbol"/>
        <w:b w:val="0"/>
        <w:bCs w:val="0"/>
        <w:sz w:val="28"/>
        <w:szCs w:val="28"/>
      </w:rPr>
    </w:lvl>
    <w:lvl w:ilvl="2">
      <w:numFmt w:val="bullet"/>
      <w:lvlText w:val="•"/>
      <w:lvlJc w:val="left"/>
      <w:pPr>
        <w:ind w:left="2129" w:hanging="320"/>
      </w:pPr>
    </w:lvl>
    <w:lvl w:ilvl="3">
      <w:numFmt w:val="bullet"/>
      <w:lvlText w:val="•"/>
      <w:lvlJc w:val="left"/>
      <w:pPr>
        <w:ind w:left="3077" w:hanging="320"/>
      </w:pPr>
    </w:lvl>
    <w:lvl w:ilvl="4">
      <w:numFmt w:val="bullet"/>
      <w:lvlText w:val="•"/>
      <w:lvlJc w:val="left"/>
      <w:pPr>
        <w:ind w:left="4026" w:hanging="320"/>
      </w:pPr>
    </w:lvl>
    <w:lvl w:ilvl="5">
      <w:numFmt w:val="bullet"/>
      <w:lvlText w:val="•"/>
      <w:lvlJc w:val="left"/>
      <w:pPr>
        <w:ind w:left="4975" w:hanging="320"/>
      </w:pPr>
    </w:lvl>
    <w:lvl w:ilvl="6">
      <w:numFmt w:val="bullet"/>
      <w:lvlText w:val="•"/>
      <w:lvlJc w:val="left"/>
      <w:pPr>
        <w:ind w:left="5924" w:hanging="320"/>
      </w:pPr>
    </w:lvl>
    <w:lvl w:ilvl="7">
      <w:numFmt w:val="bullet"/>
      <w:lvlText w:val="•"/>
      <w:lvlJc w:val="left"/>
      <w:pPr>
        <w:ind w:left="6872" w:hanging="320"/>
      </w:pPr>
    </w:lvl>
    <w:lvl w:ilvl="8">
      <w:numFmt w:val="bullet"/>
      <w:lvlText w:val="•"/>
      <w:lvlJc w:val="left"/>
      <w:pPr>
        <w:ind w:left="7821" w:hanging="320"/>
      </w:pPr>
    </w:lvl>
  </w:abstractNum>
  <w:abstractNum w:abstractNumId="10" w15:restartNumberingAfterBreak="0">
    <w:nsid w:val="0000040C"/>
    <w:multiLevelType w:val="multilevel"/>
    <w:tmpl w:val="0000088F"/>
    <w:lvl w:ilvl="0">
      <w:numFmt w:val="bullet"/>
      <w:lvlText w:val="-"/>
      <w:lvlJc w:val="left"/>
      <w:pPr>
        <w:ind w:left="820" w:hanging="252"/>
      </w:pPr>
      <w:rPr>
        <w:rFonts w:ascii="Times New Roman" w:hAnsi="Times New Roman" w:cs="Times New Roman"/>
        <w:b w:val="0"/>
        <w:bCs w:val="0"/>
        <w:i/>
        <w:iCs/>
        <w:sz w:val="28"/>
        <w:szCs w:val="28"/>
      </w:rPr>
    </w:lvl>
    <w:lvl w:ilvl="1">
      <w:numFmt w:val="bullet"/>
      <w:lvlText w:val="•"/>
      <w:lvlJc w:val="left"/>
      <w:pPr>
        <w:ind w:left="1746" w:hanging="252"/>
      </w:pPr>
    </w:lvl>
    <w:lvl w:ilvl="2">
      <w:numFmt w:val="bullet"/>
      <w:lvlText w:val="•"/>
      <w:lvlJc w:val="left"/>
      <w:pPr>
        <w:ind w:left="2672" w:hanging="252"/>
      </w:pPr>
    </w:lvl>
    <w:lvl w:ilvl="3">
      <w:numFmt w:val="bullet"/>
      <w:lvlText w:val="•"/>
      <w:lvlJc w:val="left"/>
      <w:pPr>
        <w:ind w:left="3598" w:hanging="252"/>
      </w:pPr>
    </w:lvl>
    <w:lvl w:ilvl="4">
      <w:numFmt w:val="bullet"/>
      <w:lvlText w:val="•"/>
      <w:lvlJc w:val="left"/>
      <w:pPr>
        <w:ind w:left="4523" w:hanging="252"/>
      </w:pPr>
    </w:lvl>
    <w:lvl w:ilvl="5">
      <w:numFmt w:val="bullet"/>
      <w:lvlText w:val="•"/>
      <w:lvlJc w:val="left"/>
      <w:pPr>
        <w:ind w:left="5449" w:hanging="252"/>
      </w:pPr>
    </w:lvl>
    <w:lvl w:ilvl="6">
      <w:numFmt w:val="bullet"/>
      <w:lvlText w:val="•"/>
      <w:lvlJc w:val="left"/>
      <w:pPr>
        <w:ind w:left="6375" w:hanging="252"/>
      </w:pPr>
    </w:lvl>
    <w:lvl w:ilvl="7">
      <w:numFmt w:val="bullet"/>
      <w:lvlText w:val="•"/>
      <w:lvlJc w:val="left"/>
      <w:pPr>
        <w:ind w:left="7301" w:hanging="252"/>
      </w:pPr>
    </w:lvl>
    <w:lvl w:ilvl="8">
      <w:numFmt w:val="bullet"/>
      <w:lvlText w:val="•"/>
      <w:lvlJc w:val="left"/>
      <w:pPr>
        <w:ind w:left="8227" w:hanging="252"/>
      </w:pPr>
    </w:lvl>
  </w:abstractNum>
  <w:abstractNum w:abstractNumId="11" w15:restartNumberingAfterBreak="0">
    <w:nsid w:val="0000040D"/>
    <w:multiLevelType w:val="multilevel"/>
    <w:tmpl w:val="00000890"/>
    <w:lvl w:ilvl="0">
      <w:start w:val="1"/>
      <w:numFmt w:val="decimal"/>
      <w:lvlText w:val="%1."/>
      <w:lvlJc w:val="left"/>
      <w:pPr>
        <w:ind w:left="820" w:hanging="341"/>
      </w:pPr>
      <w:rPr>
        <w:rFonts w:ascii="Times New Roman" w:hAnsi="Times New Roman" w:cs="Times New Roman"/>
        <w:b w:val="0"/>
        <w:bCs w:val="0"/>
        <w:spacing w:val="1"/>
        <w:sz w:val="28"/>
        <w:szCs w:val="28"/>
      </w:rPr>
    </w:lvl>
    <w:lvl w:ilvl="1">
      <w:numFmt w:val="bullet"/>
      <w:lvlText w:val="•"/>
      <w:lvlJc w:val="left"/>
      <w:pPr>
        <w:ind w:left="1746" w:hanging="341"/>
      </w:pPr>
    </w:lvl>
    <w:lvl w:ilvl="2">
      <w:numFmt w:val="bullet"/>
      <w:lvlText w:val="•"/>
      <w:lvlJc w:val="left"/>
      <w:pPr>
        <w:ind w:left="2672" w:hanging="341"/>
      </w:pPr>
    </w:lvl>
    <w:lvl w:ilvl="3">
      <w:numFmt w:val="bullet"/>
      <w:lvlText w:val="•"/>
      <w:lvlJc w:val="left"/>
      <w:pPr>
        <w:ind w:left="3598" w:hanging="341"/>
      </w:pPr>
    </w:lvl>
    <w:lvl w:ilvl="4">
      <w:numFmt w:val="bullet"/>
      <w:lvlText w:val="•"/>
      <w:lvlJc w:val="left"/>
      <w:pPr>
        <w:ind w:left="4523" w:hanging="341"/>
      </w:pPr>
    </w:lvl>
    <w:lvl w:ilvl="5">
      <w:numFmt w:val="bullet"/>
      <w:lvlText w:val="•"/>
      <w:lvlJc w:val="left"/>
      <w:pPr>
        <w:ind w:left="5449" w:hanging="341"/>
      </w:pPr>
    </w:lvl>
    <w:lvl w:ilvl="6">
      <w:numFmt w:val="bullet"/>
      <w:lvlText w:val="•"/>
      <w:lvlJc w:val="left"/>
      <w:pPr>
        <w:ind w:left="6375" w:hanging="341"/>
      </w:pPr>
    </w:lvl>
    <w:lvl w:ilvl="7">
      <w:numFmt w:val="bullet"/>
      <w:lvlText w:val="•"/>
      <w:lvlJc w:val="left"/>
      <w:pPr>
        <w:ind w:left="7301" w:hanging="341"/>
      </w:pPr>
    </w:lvl>
    <w:lvl w:ilvl="8">
      <w:numFmt w:val="bullet"/>
      <w:lvlText w:val="•"/>
      <w:lvlJc w:val="left"/>
      <w:pPr>
        <w:ind w:left="8227" w:hanging="341"/>
      </w:pPr>
    </w:lvl>
  </w:abstractNum>
  <w:abstractNum w:abstractNumId="12" w15:restartNumberingAfterBreak="0">
    <w:nsid w:val="10FB1EE7"/>
    <w:multiLevelType w:val="hybridMultilevel"/>
    <w:tmpl w:val="4D588F6E"/>
    <w:lvl w:ilvl="0" w:tplc="E370BAA4">
      <w:start w:val="1"/>
      <w:numFmt w:val="decimal"/>
      <w:lvlText w:val="%1."/>
      <w:lvlJc w:val="left"/>
      <w:pPr>
        <w:ind w:left="460" w:hanging="360"/>
      </w:pPr>
      <w:rPr>
        <w:rFonts w:hint="default"/>
        <w:b/>
      </w:rPr>
    </w:lvl>
    <w:lvl w:ilvl="1" w:tplc="04190019" w:tentative="1">
      <w:start w:val="1"/>
      <w:numFmt w:val="lowerLetter"/>
      <w:lvlText w:val="%2."/>
      <w:lvlJc w:val="left"/>
      <w:pPr>
        <w:ind w:left="1180" w:hanging="360"/>
      </w:pPr>
    </w:lvl>
    <w:lvl w:ilvl="2" w:tplc="0419001B" w:tentative="1">
      <w:start w:val="1"/>
      <w:numFmt w:val="lowerRoman"/>
      <w:lvlText w:val="%3."/>
      <w:lvlJc w:val="right"/>
      <w:pPr>
        <w:ind w:left="1900" w:hanging="180"/>
      </w:pPr>
    </w:lvl>
    <w:lvl w:ilvl="3" w:tplc="0419000F" w:tentative="1">
      <w:start w:val="1"/>
      <w:numFmt w:val="decimal"/>
      <w:lvlText w:val="%4."/>
      <w:lvlJc w:val="left"/>
      <w:pPr>
        <w:ind w:left="2620" w:hanging="360"/>
      </w:pPr>
    </w:lvl>
    <w:lvl w:ilvl="4" w:tplc="04190019" w:tentative="1">
      <w:start w:val="1"/>
      <w:numFmt w:val="lowerLetter"/>
      <w:lvlText w:val="%5."/>
      <w:lvlJc w:val="left"/>
      <w:pPr>
        <w:ind w:left="3340" w:hanging="360"/>
      </w:pPr>
    </w:lvl>
    <w:lvl w:ilvl="5" w:tplc="0419001B" w:tentative="1">
      <w:start w:val="1"/>
      <w:numFmt w:val="lowerRoman"/>
      <w:lvlText w:val="%6."/>
      <w:lvlJc w:val="right"/>
      <w:pPr>
        <w:ind w:left="4060" w:hanging="180"/>
      </w:pPr>
    </w:lvl>
    <w:lvl w:ilvl="6" w:tplc="0419000F" w:tentative="1">
      <w:start w:val="1"/>
      <w:numFmt w:val="decimal"/>
      <w:lvlText w:val="%7."/>
      <w:lvlJc w:val="left"/>
      <w:pPr>
        <w:ind w:left="4780" w:hanging="360"/>
      </w:pPr>
    </w:lvl>
    <w:lvl w:ilvl="7" w:tplc="04190019" w:tentative="1">
      <w:start w:val="1"/>
      <w:numFmt w:val="lowerLetter"/>
      <w:lvlText w:val="%8."/>
      <w:lvlJc w:val="left"/>
      <w:pPr>
        <w:ind w:left="5500" w:hanging="360"/>
      </w:pPr>
    </w:lvl>
    <w:lvl w:ilvl="8" w:tplc="0419001B" w:tentative="1">
      <w:start w:val="1"/>
      <w:numFmt w:val="lowerRoman"/>
      <w:lvlText w:val="%9."/>
      <w:lvlJc w:val="right"/>
      <w:pPr>
        <w:ind w:left="6220" w:hanging="180"/>
      </w:pPr>
    </w:lvl>
  </w:abstractNum>
  <w:abstractNum w:abstractNumId="13" w15:restartNumberingAfterBreak="0">
    <w:nsid w:val="18C62C2E"/>
    <w:multiLevelType w:val="hybridMultilevel"/>
    <w:tmpl w:val="F81ACA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415DD4"/>
    <w:multiLevelType w:val="hybridMultilevel"/>
    <w:tmpl w:val="A13AA07A"/>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15" w15:restartNumberingAfterBreak="0">
    <w:nsid w:val="49E22DA2"/>
    <w:multiLevelType w:val="multilevel"/>
    <w:tmpl w:val="D482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5C342E"/>
    <w:multiLevelType w:val="multilevel"/>
    <w:tmpl w:val="258E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6E237D"/>
    <w:multiLevelType w:val="hybridMultilevel"/>
    <w:tmpl w:val="D3B4442E"/>
    <w:lvl w:ilvl="0" w:tplc="6ED8E604">
      <w:start w:val="1"/>
      <w:numFmt w:val="decimal"/>
      <w:lvlText w:val="%1."/>
      <w:lvlJc w:val="left"/>
      <w:pPr>
        <w:ind w:left="460" w:hanging="360"/>
      </w:pPr>
      <w:rPr>
        <w:rFonts w:hint="default"/>
      </w:rPr>
    </w:lvl>
    <w:lvl w:ilvl="1" w:tplc="04190019" w:tentative="1">
      <w:start w:val="1"/>
      <w:numFmt w:val="lowerLetter"/>
      <w:lvlText w:val="%2."/>
      <w:lvlJc w:val="left"/>
      <w:pPr>
        <w:ind w:left="1180" w:hanging="360"/>
      </w:pPr>
    </w:lvl>
    <w:lvl w:ilvl="2" w:tplc="0419001B" w:tentative="1">
      <w:start w:val="1"/>
      <w:numFmt w:val="lowerRoman"/>
      <w:lvlText w:val="%3."/>
      <w:lvlJc w:val="right"/>
      <w:pPr>
        <w:ind w:left="1900" w:hanging="180"/>
      </w:pPr>
    </w:lvl>
    <w:lvl w:ilvl="3" w:tplc="0419000F" w:tentative="1">
      <w:start w:val="1"/>
      <w:numFmt w:val="decimal"/>
      <w:lvlText w:val="%4."/>
      <w:lvlJc w:val="left"/>
      <w:pPr>
        <w:ind w:left="2620" w:hanging="360"/>
      </w:pPr>
    </w:lvl>
    <w:lvl w:ilvl="4" w:tplc="04190019" w:tentative="1">
      <w:start w:val="1"/>
      <w:numFmt w:val="lowerLetter"/>
      <w:lvlText w:val="%5."/>
      <w:lvlJc w:val="left"/>
      <w:pPr>
        <w:ind w:left="3340" w:hanging="360"/>
      </w:pPr>
    </w:lvl>
    <w:lvl w:ilvl="5" w:tplc="0419001B" w:tentative="1">
      <w:start w:val="1"/>
      <w:numFmt w:val="lowerRoman"/>
      <w:lvlText w:val="%6."/>
      <w:lvlJc w:val="right"/>
      <w:pPr>
        <w:ind w:left="4060" w:hanging="180"/>
      </w:pPr>
    </w:lvl>
    <w:lvl w:ilvl="6" w:tplc="0419000F" w:tentative="1">
      <w:start w:val="1"/>
      <w:numFmt w:val="decimal"/>
      <w:lvlText w:val="%7."/>
      <w:lvlJc w:val="left"/>
      <w:pPr>
        <w:ind w:left="4780" w:hanging="360"/>
      </w:pPr>
    </w:lvl>
    <w:lvl w:ilvl="7" w:tplc="04190019" w:tentative="1">
      <w:start w:val="1"/>
      <w:numFmt w:val="lowerLetter"/>
      <w:lvlText w:val="%8."/>
      <w:lvlJc w:val="left"/>
      <w:pPr>
        <w:ind w:left="5500" w:hanging="360"/>
      </w:pPr>
    </w:lvl>
    <w:lvl w:ilvl="8" w:tplc="0419001B" w:tentative="1">
      <w:start w:val="1"/>
      <w:numFmt w:val="lowerRoman"/>
      <w:lvlText w:val="%9."/>
      <w:lvlJc w:val="right"/>
      <w:pPr>
        <w:ind w:left="6220" w:hanging="180"/>
      </w:pPr>
    </w:lvl>
  </w:abstractNum>
  <w:num w:numId="1">
    <w:abstractNumId w:val="11"/>
  </w:num>
  <w:num w:numId="2">
    <w:abstractNumId w:val="10"/>
  </w:num>
  <w:num w:numId="3">
    <w:abstractNumId w:val="9"/>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6"/>
  </w:num>
  <w:num w:numId="14">
    <w:abstractNumId w:val="12"/>
  </w:num>
  <w:num w:numId="15">
    <w:abstractNumId w:val="17"/>
  </w:num>
  <w:num w:numId="16">
    <w:abstractNumId w:val="14"/>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BBE"/>
    <w:rsid w:val="00060EE7"/>
    <w:rsid w:val="001A6962"/>
    <w:rsid w:val="001C2217"/>
    <w:rsid w:val="001D258F"/>
    <w:rsid w:val="001E6E0D"/>
    <w:rsid w:val="001F352F"/>
    <w:rsid w:val="002F46A3"/>
    <w:rsid w:val="00323B4E"/>
    <w:rsid w:val="0032513F"/>
    <w:rsid w:val="00344F76"/>
    <w:rsid w:val="003861C9"/>
    <w:rsid w:val="003B174A"/>
    <w:rsid w:val="00423147"/>
    <w:rsid w:val="004654BC"/>
    <w:rsid w:val="0047099D"/>
    <w:rsid w:val="004A0138"/>
    <w:rsid w:val="004A571D"/>
    <w:rsid w:val="005347DA"/>
    <w:rsid w:val="005949AC"/>
    <w:rsid w:val="005C53F6"/>
    <w:rsid w:val="006046BD"/>
    <w:rsid w:val="006149B3"/>
    <w:rsid w:val="00663539"/>
    <w:rsid w:val="006B11EE"/>
    <w:rsid w:val="006D4362"/>
    <w:rsid w:val="00735A0E"/>
    <w:rsid w:val="007A1944"/>
    <w:rsid w:val="007B5BCB"/>
    <w:rsid w:val="008049AB"/>
    <w:rsid w:val="008411DB"/>
    <w:rsid w:val="00842B29"/>
    <w:rsid w:val="00851BBE"/>
    <w:rsid w:val="008C2A42"/>
    <w:rsid w:val="00900BA0"/>
    <w:rsid w:val="009073FE"/>
    <w:rsid w:val="00955458"/>
    <w:rsid w:val="00977AF5"/>
    <w:rsid w:val="00A305C3"/>
    <w:rsid w:val="00A724A9"/>
    <w:rsid w:val="00AE2C78"/>
    <w:rsid w:val="00AF29BB"/>
    <w:rsid w:val="00AF3731"/>
    <w:rsid w:val="00B45B0C"/>
    <w:rsid w:val="00B630B1"/>
    <w:rsid w:val="00BF5380"/>
    <w:rsid w:val="00C00FC3"/>
    <w:rsid w:val="00C07890"/>
    <w:rsid w:val="00C43AED"/>
    <w:rsid w:val="00D15AE3"/>
    <w:rsid w:val="00DA7C71"/>
    <w:rsid w:val="00E21747"/>
    <w:rsid w:val="00E85629"/>
    <w:rsid w:val="00EC4B66"/>
    <w:rsid w:val="00ED3452"/>
    <w:rsid w:val="00F51C33"/>
    <w:rsid w:val="00FA69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DAEA2B"/>
  <w15:docId w15:val="{3E575F74-6288-4D5E-BA3F-693D73058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851BBE"/>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2">
    <w:name w:val="heading 2"/>
    <w:basedOn w:val="a"/>
    <w:link w:val="20"/>
    <w:uiPriority w:val="9"/>
    <w:qFormat/>
    <w:rsid w:val="00851BBE"/>
    <w:pPr>
      <w:spacing w:before="100" w:beforeAutospacing="1" w:after="100" w:afterAutospacing="1"/>
      <w:outlineLvl w:val="1"/>
    </w:pPr>
    <w:rPr>
      <w:rFonts w:eastAsia="Times New Roman"/>
      <w:b/>
      <w:bCs/>
      <w:sz w:val="36"/>
      <w:szCs w:val="36"/>
    </w:rPr>
  </w:style>
  <w:style w:type="paragraph" w:styleId="3">
    <w:name w:val="heading 3"/>
    <w:basedOn w:val="a"/>
    <w:next w:val="a"/>
    <w:link w:val="30"/>
    <w:uiPriority w:val="9"/>
    <w:semiHidden/>
    <w:unhideWhenUsed/>
    <w:qFormat/>
    <w:rsid w:val="006046B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A724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51BBE"/>
    <w:rPr>
      <w:rFonts w:ascii="Times New Roman" w:eastAsia="Times New Roman" w:hAnsi="Times New Roman" w:cs="Times New Roman"/>
      <w:b/>
      <w:bCs/>
      <w:sz w:val="36"/>
      <w:szCs w:val="36"/>
      <w:lang w:eastAsia="ru-RU"/>
    </w:rPr>
  </w:style>
  <w:style w:type="paragraph" w:styleId="a3">
    <w:name w:val="Body Text"/>
    <w:basedOn w:val="a"/>
    <w:link w:val="a4"/>
    <w:uiPriority w:val="1"/>
    <w:qFormat/>
    <w:rsid w:val="00851BBE"/>
    <w:pPr>
      <w:ind w:left="100"/>
    </w:pPr>
    <w:rPr>
      <w:sz w:val="28"/>
      <w:szCs w:val="28"/>
    </w:rPr>
  </w:style>
  <w:style w:type="character" w:customStyle="1" w:styleId="a4">
    <w:name w:val="Основной текст Знак"/>
    <w:basedOn w:val="a0"/>
    <w:link w:val="a3"/>
    <w:uiPriority w:val="1"/>
    <w:rsid w:val="00851BBE"/>
    <w:rPr>
      <w:rFonts w:ascii="Times New Roman" w:eastAsiaTheme="minorEastAsia" w:hAnsi="Times New Roman" w:cs="Times New Roman"/>
      <w:sz w:val="28"/>
      <w:szCs w:val="28"/>
      <w:lang w:eastAsia="ru-RU"/>
    </w:rPr>
  </w:style>
  <w:style w:type="paragraph" w:customStyle="1" w:styleId="11">
    <w:name w:val="Заголовок 11"/>
    <w:basedOn w:val="a"/>
    <w:uiPriority w:val="1"/>
    <w:qFormat/>
    <w:rsid w:val="00851BBE"/>
    <w:pPr>
      <w:spacing w:before="1"/>
      <w:ind w:left="393"/>
      <w:outlineLvl w:val="0"/>
    </w:pPr>
    <w:rPr>
      <w:b/>
      <w:bCs/>
      <w:sz w:val="36"/>
      <w:szCs w:val="36"/>
    </w:rPr>
  </w:style>
  <w:style w:type="paragraph" w:customStyle="1" w:styleId="21">
    <w:name w:val="Заголовок 21"/>
    <w:basedOn w:val="a"/>
    <w:uiPriority w:val="1"/>
    <w:qFormat/>
    <w:rsid w:val="00851BBE"/>
    <w:pPr>
      <w:spacing w:before="58"/>
      <w:ind w:left="100"/>
      <w:outlineLvl w:val="1"/>
    </w:pPr>
    <w:rPr>
      <w:b/>
      <w:bCs/>
      <w:sz w:val="32"/>
      <w:szCs w:val="32"/>
    </w:rPr>
  </w:style>
  <w:style w:type="paragraph" w:customStyle="1" w:styleId="31">
    <w:name w:val="Заголовок 31"/>
    <w:basedOn w:val="a"/>
    <w:uiPriority w:val="1"/>
    <w:qFormat/>
    <w:rsid w:val="00851BBE"/>
    <w:pPr>
      <w:spacing w:before="102"/>
      <w:ind w:left="100" w:hanging="283"/>
      <w:outlineLvl w:val="2"/>
    </w:pPr>
    <w:rPr>
      <w:sz w:val="32"/>
      <w:szCs w:val="32"/>
    </w:rPr>
  </w:style>
  <w:style w:type="paragraph" w:customStyle="1" w:styleId="41">
    <w:name w:val="Заголовок 41"/>
    <w:basedOn w:val="a"/>
    <w:uiPriority w:val="1"/>
    <w:qFormat/>
    <w:rsid w:val="00851BBE"/>
    <w:pPr>
      <w:ind w:left="100"/>
      <w:outlineLvl w:val="3"/>
    </w:pPr>
    <w:rPr>
      <w:b/>
      <w:bCs/>
      <w:sz w:val="28"/>
      <w:szCs w:val="28"/>
    </w:rPr>
  </w:style>
  <w:style w:type="paragraph" w:styleId="a5">
    <w:name w:val="List Paragraph"/>
    <w:basedOn w:val="a"/>
    <w:uiPriority w:val="1"/>
    <w:qFormat/>
    <w:rsid w:val="00851BBE"/>
  </w:style>
  <w:style w:type="paragraph" w:customStyle="1" w:styleId="TableParagraph">
    <w:name w:val="Table Paragraph"/>
    <w:basedOn w:val="a"/>
    <w:uiPriority w:val="1"/>
    <w:qFormat/>
    <w:rsid w:val="00851BBE"/>
  </w:style>
  <w:style w:type="character" w:styleId="a6">
    <w:name w:val="Hyperlink"/>
    <w:basedOn w:val="a0"/>
    <w:uiPriority w:val="99"/>
    <w:unhideWhenUsed/>
    <w:rsid w:val="00851BBE"/>
    <w:rPr>
      <w:color w:val="0000FF" w:themeColor="hyperlink"/>
      <w:u w:val="single"/>
    </w:rPr>
  </w:style>
  <w:style w:type="paragraph" w:styleId="a7">
    <w:name w:val="Balloon Text"/>
    <w:basedOn w:val="a"/>
    <w:link w:val="a8"/>
    <w:uiPriority w:val="99"/>
    <w:semiHidden/>
    <w:unhideWhenUsed/>
    <w:rsid w:val="00851BBE"/>
    <w:rPr>
      <w:rFonts w:ascii="Tahoma" w:hAnsi="Tahoma" w:cs="Tahoma"/>
      <w:sz w:val="16"/>
      <w:szCs w:val="16"/>
    </w:rPr>
  </w:style>
  <w:style w:type="character" w:customStyle="1" w:styleId="a8">
    <w:name w:val="Текст выноски Знак"/>
    <w:basedOn w:val="a0"/>
    <w:link w:val="a7"/>
    <w:uiPriority w:val="99"/>
    <w:semiHidden/>
    <w:rsid w:val="00851BBE"/>
    <w:rPr>
      <w:rFonts w:ascii="Tahoma" w:eastAsiaTheme="minorEastAsia" w:hAnsi="Tahoma" w:cs="Tahoma"/>
      <w:sz w:val="16"/>
      <w:szCs w:val="16"/>
      <w:lang w:eastAsia="ru-RU"/>
    </w:rPr>
  </w:style>
  <w:style w:type="character" w:customStyle="1" w:styleId="40">
    <w:name w:val="Заголовок 4 Знак"/>
    <w:basedOn w:val="a0"/>
    <w:link w:val="4"/>
    <w:uiPriority w:val="9"/>
    <w:semiHidden/>
    <w:rsid w:val="00A724A9"/>
    <w:rPr>
      <w:rFonts w:asciiTheme="majorHAnsi" w:eastAsiaTheme="majorEastAsia" w:hAnsiTheme="majorHAnsi" w:cstheme="majorBidi"/>
      <w:i/>
      <w:iCs/>
      <w:color w:val="365F91" w:themeColor="accent1" w:themeShade="BF"/>
      <w:sz w:val="24"/>
      <w:szCs w:val="24"/>
      <w:lang w:eastAsia="ru-RU"/>
    </w:rPr>
  </w:style>
  <w:style w:type="paragraph" w:styleId="a9">
    <w:name w:val="Normal (Web)"/>
    <w:basedOn w:val="a"/>
    <w:uiPriority w:val="99"/>
    <w:unhideWhenUsed/>
    <w:rsid w:val="00A724A9"/>
    <w:pPr>
      <w:widowControl/>
      <w:autoSpaceDE/>
      <w:autoSpaceDN/>
      <w:adjustRightInd/>
      <w:spacing w:before="100" w:beforeAutospacing="1" w:after="100" w:afterAutospacing="1"/>
    </w:pPr>
    <w:rPr>
      <w:rFonts w:eastAsia="Times New Roman"/>
    </w:rPr>
  </w:style>
  <w:style w:type="character" w:customStyle="1" w:styleId="30">
    <w:name w:val="Заголовок 3 Знак"/>
    <w:basedOn w:val="a0"/>
    <w:link w:val="3"/>
    <w:uiPriority w:val="9"/>
    <w:semiHidden/>
    <w:rsid w:val="006046BD"/>
    <w:rPr>
      <w:rFonts w:asciiTheme="majorHAnsi" w:eastAsiaTheme="majorEastAsia" w:hAnsiTheme="majorHAnsi" w:cstheme="majorBidi"/>
      <w:color w:val="243F60" w:themeColor="accent1" w:themeShade="7F"/>
      <w:sz w:val="24"/>
      <w:szCs w:val="24"/>
      <w:lang w:eastAsia="ru-RU"/>
    </w:rPr>
  </w:style>
  <w:style w:type="character" w:customStyle="1" w:styleId="sr-only">
    <w:name w:val="sr-only"/>
    <w:basedOn w:val="a0"/>
    <w:rsid w:val="006046BD"/>
  </w:style>
  <w:style w:type="paragraph" w:customStyle="1" w:styleId="sc-kguayh">
    <w:name w:val="sc-kguayh"/>
    <w:basedOn w:val="a"/>
    <w:rsid w:val="00FA69B9"/>
    <w:pPr>
      <w:widowControl/>
      <w:autoSpaceDE/>
      <w:autoSpaceDN/>
      <w:adjustRightInd/>
      <w:spacing w:before="100" w:beforeAutospacing="1" w:after="100" w:afterAutospacing="1"/>
    </w:pPr>
    <w:rPr>
      <w:rFonts w:eastAsia="Times New Roman"/>
    </w:rPr>
  </w:style>
  <w:style w:type="character" w:customStyle="1" w:styleId="sc-bznhio">
    <w:name w:val="sc-bznhio"/>
    <w:basedOn w:val="a0"/>
    <w:rsid w:val="00FA69B9"/>
  </w:style>
  <w:style w:type="paragraph" w:styleId="aa">
    <w:name w:val="header"/>
    <w:basedOn w:val="a"/>
    <w:link w:val="ab"/>
    <w:uiPriority w:val="99"/>
    <w:unhideWhenUsed/>
    <w:rsid w:val="004A0138"/>
    <w:pPr>
      <w:tabs>
        <w:tab w:val="center" w:pos="4677"/>
        <w:tab w:val="right" w:pos="9355"/>
      </w:tabs>
    </w:pPr>
  </w:style>
  <w:style w:type="character" w:customStyle="1" w:styleId="ab">
    <w:name w:val="Верхний колонтитул Знак"/>
    <w:basedOn w:val="a0"/>
    <w:link w:val="aa"/>
    <w:uiPriority w:val="99"/>
    <w:rsid w:val="004A0138"/>
    <w:rPr>
      <w:rFonts w:ascii="Times New Roman" w:eastAsiaTheme="minorEastAsia" w:hAnsi="Times New Roman" w:cs="Times New Roman"/>
      <w:sz w:val="24"/>
      <w:szCs w:val="24"/>
      <w:lang w:eastAsia="ru-RU"/>
    </w:rPr>
  </w:style>
  <w:style w:type="paragraph" w:styleId="ac">
    <w:name w:val="footer"/>
    <w:basedOn w:val="a"/>
    <w:link w:val="ad"/>
    <w:uiPriority w:val="99"/>
    <w:unhideWhenUsed/>
    <w:rsid w:val="004A0138"/>
    <w:pPr>
      <w:tabs>
        <w:tab w:val="center" w:pos="4677"/>
        <w:tab w:val="right" w:pos="9355"/>
      </w:tabs>
    </w:pPr>
  </w:style>
  <w:style w:type="character" w:customStyle="1" w:styleId="ad">
    <w:name w:val="Нижний колонтитул Знак"/>
    <w:basedOn w:val="a0"/>
    <w:link w:val="ac"/>
    <w:uiPriority w:val="99"/>
    <w:rsid w:val="004A0138"/>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6671">
      <w:bodyDiv w:val="1"/>
      <w:marLeft w:val="0"/>
      <w:marRight w:val="0"/>
      <w:marTop w:val="0"/>
      <w:marBottom w:val="0"/>
      <w:divBdr>
        <w:top w:val="none" w:sz="0" w:space="0" w:color="auto"/>
        <w:left w:val="none" w:sz="0" w:space="0" w:color="auto"/>
        <w:bottom w:val="none" w:sz="0" w:space="0" w:color="auto"/>
        <w:right w:val="none" w:sz="0" w:space="0" w:color="auto"/>
      </w:divBdr>
    </w:div>
    <w:div w:id="303702369">
      <w:bodyDiv w:val="1"/>
      <w:marLeft w:val="0"/>
      <w:marRight w:val="0"/>
      <w:marTop w:val="0"/>
      <w:marBottom w:val="0"/>
      <w:divBdr>
        <w:top w:val="none" w:sz="0" w:space="0" w:color="auto"/>
        <w:left w:val="none" w:sz="0" w:space="0" w:color="auto"/>
        <w:bottom w:val="none" w:sz="0" w:space="0" w:color="auto"/>
        <w:right w:val="none" w:sz="0" w:space="0" w:color="auto"/>
      </w:divBdr>
    </w:div>
    <w:div w:id="652828769">
      <w:bodyDiv w:val="1"/>
      <w:marLeft w:val="0"/>
      <w:marRight w:val="0"/>
      <w:marTop w:val="0"/>
      <w:marBottom w:val="0"/>
      <w:divBdr>
        <w:top w:val="none" w:sz="0" w:space="0" w:color="auto"/>
        <w:left w:val="none" w:sz="0" w:space="0" w:color="auto"/>
        <w:bottom w:val="none" w:sz="0" w:space="0" w:color="auto"/>
        <w:right w:val="none" w:sz="0" w:space="0" w:color="auto"/>
      </w:divBdr>
    </w:div>
    <w:div w:id="683212895">
      <w:bodyDiv w:val="1"/>
      <w:marLeft w:val="0"/>
      <w:marRight w:val="0"/>
      <w:marTop w:val="0"/>
      <w:marBottom w:val="0"/>
      <w:divBdr>
        <w:top w:val="none" w:sz="0" w:space="0" w:color="auto"/>
        <w:left w:val="none" w:sz="0" w:space="0" w:color="auto"/>
        <w:bottom w:val="none" w:sz="0" w:space="0" w:color="auto"/>
        <w:right w:val="none" w:sz="0" w:space="0" w:color="auto"/>
      </w:divBdr>
    </w:div>
    <w:div w:id="713503519">
      <w:bodyDiv w:val="1"/>
      <w:marLeft w:val="0"/>
      <w:marRight w:val="0"/>
      <w:marTop w:val="0"/>
      <w:marBottom w:val="0"/>
      <w:divBdr>
        <w:top w:val="none" w:sz="0" w:space="0" w:color="auto"/>
        <w:left w:val="none" w:sz="0" w:space="0" w:color="auto"/>
        <w:bottom w:val="none" w:sz="0" w:space="0" w:color="auto"/>
        <w:right w:val="none" w:sz="0" w:space="0" w:color="auto"/>
      </w:divBdr>
    </w:div>
    <w:div w:id="1328050421">
      <w:bodyDiv w:val="1"/>
      <w:marLeft w:val="0"/>
      <w:marRight w:val="0"/>
      <w:marTop w:val="0"/>
      <w:marBottom w:val="0"/>
      <w:divBdr>
        <w:top w:val="none" w:sz="0" w:space="0" w:color="auto"/>
        <w:left w:val="none" w:sz="0" w:space="0" w:color="auto"/>
        <w:bottom w:val="none" w:sz="0" w:space="0" w:color="auto"/>
        <w:right w:val="none" w:sz="0" w:space="0" w:color="auto"/>
      </w:divBdr>
    </w:div>
    <w:div w:id="1438403462">
      <w:bodyDiv w:val="1"/>
      <w:marLeft w:val="0"/>
      <w:marRight w:val="0"/>
      <w:marTop w:val="0"/>
      <w:marBottom w:val="0"/>
      <w:divBdr>
        <w:top w:val="none" w:sz="0" w:space="0" w:color="auto"/>
        <w:left w:val="none" w:sz="0" w:space="0" w:color="auto"/>
        <w:bottom w:val="none" w:sz="0" w:space="0" w:color="auto"/>
        <w:right w:val="none" w:sz="0" w:space="0" w:color="auto"/>
      </w:divBdr>
    </w:div>
    <w:div w:id="1541237635">
      <w:bodyDiv w:val="1"/>
      <w:marLeft w:val="0"/>
      <w:marRight w:val="0"/>
      <w:marTop w:val="0"/>
      <w:marBottom w:val="0"/>
      <w:divBdr>
        <w:top w:val="none" w:sz="0" w:space="0" w:color="auto"/>
        <w:left w:val="none" w:sz="0" w:space="0" w:color="auto"/>
        <w:bottom w:val="none" w:sz="0" w:space="0" w:color="auto"/>
        <w:right w:val="none" w:sz="0" w:space="0" w:color="auto"/>
      </w:divBdr>
    </w:div>
    <w:div w:id="1716153279">
      <w:bodyDiv w:val="1"/>
      <w:marLeft w:val="0"/>
      <w:marRight w:val="0"/>
      <w:marTop w:val="0"/>
      <w:marBottom w:val="0"/>
      <w:divBdr>
        <w:top w:val="none" w:sz="0" w:space="0" w:color="auto"/>
        <w:left w:val="none" w:sz="0" w:space="0" w:color="auto"/>
        <w:bottom w:val="none" w:sz="0" w:space="0" w:color="auto"/>
        <w:right w:val="none" w:sz="0" w:space="0" w:color="auto"/>
      </w:divBdr>
    </w:div>
    <w:div w:id="1753889875">
      <w:bodyDiv w:val="1"/>
      <w:marLeft w:val="0"/>
      <w:marRight w:val="0"/>
      <w:marTop w:val="0"/>
      <w:marBottom w:val="0"/>
      <w:divBdr>
        <w:top w:val="none" w:sz="0" w:space="0" w:color="auto"/>
        <w:left w:val="none" w:sz="0" w:space="0" w:color="auto"/>
        <w:bottom w:val="none" w:sz="0" w:space="0" w:color="auto"/>
        <w:right w:val="none" w:sz="0" w:space="0" w:color="auto"/>
      </w:divBdr>
    </w:div>
    <w:div w:id="1997873300">
      <w:bodyDiv w:val="1"/>
      <w:marLeft w:val="0"/>
      <w:marRight w:val="0"/>
      <w:marTop w:val="0"/>
      <w:marBottom w:val="0"/>
      <w:divBdr>
        <w:top w:val="none" w:sz="0" w:space="0" w:color="auto"/>
        <w:left w:val="none" w:sz="0" w:space="0" w:color="auto"/>
        <w:bottom w:val="none" w:sz="0" w:space="0" w:color="auto"/>
        <w:right w:val="none" w:sz="0" w:space="0" w:color="auto"/>
      </w:divBdr>
    </w:div>
    <w:div w:id="2039819916">
      <w:bodyDiv w:val="1"/>
      <w:marLeft w:val="0"/>
      <w:marRight w:val="0"/>
      <w:marTop w:val="0"/>
      <w:marBottom w:val="0"/>
      <w:divBdr>
        <w:top w:val="none" w:sz="0" w:space="0" w:color="auto"/>
        <w:left w:val="none" w:sz="0" w:space="0" w:color="auto"/>
        <w:bottom w:val="none" w:sz="0" w:space="0" w:color="auto"/>
        <w:right w:val="none" w:sz="0" w:space="0" w:color="auto"/>
      </w:divBdr>
    </w:div>
    <w:div w:id="206813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gpg4win.org/download.htm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freesoft.ru/windows/gpg4win/download"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1220</TotalTime>
  <Pages>20</Pages>
  <Words>3231</Words>
  <Characters>18419</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13</cp:revision>
  <dcterms:created xsi:type="dcterms:W3CDTF">2024-09-22T20:10:00Z</dcterms:created>
  <dcterms:modified xsi:type="dcterms:W3CDTF">2026-04-09T21:53:00Z</dcterms:modified>
</cp:coreProperties>
</file>